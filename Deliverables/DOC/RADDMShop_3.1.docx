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32EDF9"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5ADB886A"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34E03C07" w14:textId="77777777" w:rsidR="008B36D5" w:rsidRDefault="008B36D5">
            <w:pPr>
              <w:rPr>
                <w:rFonts w:ascii="Arial" w:hAnsi="Arial"/>
                <w:b/>
                <w:sz w:val="40"/>
              </w:rPr>
            </w:pPr>
          </w:p>
          <w:p w14:paraId="196BB8D4"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49E6027" w14:textId="77777777" w:rsidR="008B36D5" w:rsidRDefault="008B36D5">
            <w:pPr>
              <w:jc w:val="right"/>
              <w:rPr>
                <w:rFonts w:ascii="Arial" w:hAnsi="Arial"/>
                <w:b/>
                <w:sz w:val="40"/>
              </w:rPr>
            </w:pPr>
          </w:p>
        </w:tc>
      </w:tr>
    </w:tbl>
    <w:p w14:paraId="330D38F4" w14:textId="77777777" w:rsidR="008B36D5" w:rsidRDefault="008B36D5"/>
    <w:p w14:paraId="1D4EB871" w14:textId="77777777" w:rsidR="008B36D5" w:rsidRDefault="008B36D5"/>
    <w:p w14:paraId="70068BAF" w14:textId="77777777" w:rsidR="008B36D5" w:rsidRDefault="008B36D5"/>
    <w:p w14:paraId="4629A119" w14:textId="77777777" w:rsidR="008B36D5" w:rsidRDefault="008B36D5"/>
    <w:p w14:paraId="461624E8" w14:textId="20D0708B" w:rsidR="001765AE" w:rsidRPr="00DF2999" w:rsidRDefault="00DF2999" w:rsidP="001B500F">
      <w:pPr>
        <w:tabs>
          <w:tab w:val="left" w:pos="3015"/>
          <w:tab w:val="left" w:pos="3195"/>
          <w:tab w:val="center" w:pos="4998"/>
          <w:tab w:val="center" w:pos="5359"/>
        </w:tabs>
        <w:jc w:val="right"/>
        <w:rPr>
          <w:rFonts w:ascii="Arial" w:hAnsi="Arial"/>
          <w:b/>
          <w:sz w:val="36"/>
          <w:lang w:val="en-US"/>
        </w:rPr>
      </w:pPr>
      <w:r w:rsidRPr="00DF2999">
        <w:rPr>
          <w:rFonts w:ascii="Arial" w:hAnsi="Arial"/>
          <w:b/>
          <w:sz w:val="36"/>
          <w:lang w:val="en-US"/>
        </w:rPr>
        <w:t>DM Shop</w:t>
      </w:r>
      <w:r w:rsidR="008B36D5" w:rsidRPr="00DF2999">
        <w:rPr>
          <w:rFonts w:ascii="Arial" w:hAnsi="Arial"/>
          <w:b/>
          <w:sz w:val="36"/>
          <w:lang w:val="en-US"/>
        </w:rPr>
        <w:br/>
      </w:r>
      <w:r w:rsidR="00753A98">
        <w:rPr>
          <w:rFonts w:ascii="Arial" w:hAnsi="Arial"/>
          <w:b/>
          <w:sz w:val="36"/>
          <w:lang w:val="en-US"/>
        </w:rPr>
        <w:t>Requirements Analysis Document</w:t>
      </w:r>
      <w:r w:rsidR="008B36D5" w:rsidRPr="00DF2999">
        <w:rPr>
          <w:rFonts w:ascii="Arial" w:hAnsi="Arial"/>
          <w:b/>
          <w:sz w:val="36"/>
          <w:lang w:val="en-US"/>
        </w:rPr>
        <w:br/>
      </w:r>
      <w:proofErr w:type="spellStart"/>
      <w:r w:rsidR="008B36D5" w:rsidRPr="00DF2999">
        <w:rPr>
          <w:rFonts w:ascii="Arial" w:hAnsi="Arial"/>
          <w:b/>
          <w:sz w:val="36"/>
          <w:lang w:val="en-US"/>
        </w:rPr>
        <w:t>Versione</w:t>
      </w:r>
      <w:proofErr w:type="spellEnd"/>
      <w:r w:rsidR="008B36D5" w:rsidRPr="00DF2999">
        <w:rPr>
          <w:rFonts w:ascii="Arial" w:hAnsi="Arial"/>
          <w:b/>
          <w:sz w:val="36"/>
          <w:lang w:val="en-US"/>
        </w:rPr>
        <w:t xml:space="preserve"> </w:t>
      </w:r>
      <w:r w:rsidR="002040D0">
        <w:rPr>
          <w:rFonts w:ascii="Arial" w:hAnsi="Arial"/>
          <w:b/>
          <w:sz w:val="36"/>
          <w:lang w:val="en-US"/>
        </w:rPr>
        <w:t>3.</w:t>
      </w:r>
      <w:r w:rsidR="00452513">
        <w:rPr>
          <w:rFonts w:ascii="Arial" w:hAnsi="Arial"/>
          <w:b/>
          <w:sz w:val="36"/>
          <w:lang w:val="en-US"/>
        </w:rPr>
        <w:t>1</w:t>
      </w:r>
      <w:r w:rsidR="008B36D5" w:rsidRPr="00DF2999">
        <w:rPr>
          <w:rFonts w:ascii="Arial" w:hAnsi="Arial"/>
          <w:b/>
          <w:sz w:val="36"/>
          <w:lang w:val="en-US"/>
        </w:rPr>
        <w:br/>
      </w:r>
    </w:p>
    <w:p w14:paraId="5A92B68A" w14:textId="77777777" w:rsidR="00D15F88" w:rsidRPr="00DF2999" w:rsidRDefault="007D4019" w:rsidP="00D15F88">
      <w:pPr>
        <w:tabs>
          <w:tab w:val="left" w:pos="3015"/>
          <w:tab w:val="left" w:pos="3195"/>
          <w:tab w:val="center" w:pos="4998"/>
          <w:tab w:val="center" w:pos="5359"/>
        </w:tabs>
        <w:jc w:val="center"/>
        <w:rPr>
          <w:b/>
          <w:color w:val="FF0000"/>
          <w:sz w:val="28"/>
          <w:szCs w:val="28"/>
          <w:lang w:val="en-US"/>
        </w:rPr>
      </w:pPr>
      <w:r>
        <w:rPr>
          <w:noProof/>
        </w:rPr>
        <w:drawing>
          <wp:anchor distT="0" distB="0" distL="114300" distR="114300" simplePos="0" relativeHeight="251653120" behindDoc="0" locked="0" layoutInCell="1" allowOverlap="1" wp14:anchorId="18C22B36" wp14:editId="6C00787A">
            <wp:simplePos x="0" y="0"/>
            <wp:positionH relativeFrom="margin">
              <wp:posOffset>1464310</wp:posOffset>
            </wp:positionH>
            <wp:positionV relativeFrom="margin">
              <wp:posOffset>3415665</wp:posOffset>
            </wp:positionV>
            <wp:extent cx="3190875" cy="3009900"/>
            <wp:effectExtent l="0" t="0" r="0" b="0"/>
            <wp:wrapSquare wrapText="bothSides"/>
            <wp:docPr id="38" name="Immagine 2" descr="2016-10-08-PHOTO-0000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10-08-PHOTO-000000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AE" w:rsidRPr="00DF2999">
        <w:rPr>
          <w:rFonts w:ascii="Arial" w:hAnsi="Arial"/>
          <w:b/>
          <w:sz w:val="36"/>
          <w:lang w:val="en-US"/>
        </w:rPr>
        <w:br/>
      </w:r>
    </w:p>
    <w:p w14:paraId="4971B94E" w14:textId="77777777" w:rsidR="001B500F" w:rsidRPr="00DF2999" w:rsidRDefault="001B500F" w:rsidP="001B500F">
      <w:pPr>
        <w:tabs>
          <w:tab w:val="left" w:pos="3015"/>
          <w:tab w:val="left" w:pos="3195"/>
          <w:tab w:val="center" w:pos="4998"/>
          <w:tab w:val="center" w:pos="5359"/>
        </w:tabs>
        <w:jc w:val="center"/>
        <w:rPr>
          <w:rFonts w:ascii="Arial" w:hAnsi="Arial"/>
          <w:b/>
          <w:sz w:val="36"/>
          <w:lang w:val="en-US"/>
        </w:rPr>
      </w:pPr>
    </w:p>
    <w:p w14:paraId="2ADEB1C4" w14:textId="77777777" w:rsidR="001765AE" w:rsidRPr="00DF2999" w:rsidRDefault="001765AE" w:rsidP="001765AE">
      <w:pPr>
        <w:jc w:val="center"/>
        <w:rPr>
          <w:b/>
          <w:color w:val="FF0000"/>
          <w:sz w:val="28"/>
          <w:szCs w:val="28"/>
          <w:lang w:val="en-US"/>
        </w:rPr>
      </w:pPr>
    </w:p>
    <w:p w14:paraId="3C566A2B" w14:textId="77777777" w:rsidR="001765AE" w:rsidRPr="00E914E7" w:rsidRDefault="001765AE" w:rsidP="001765AE">
      <w:pPr>
        <w:jc w:val="center"/>
        <w:rPr>
          <w:b/>
          <w:color w:val="FF0000"/>
          <w:sz w:val="28"/>
          <w:szCs w:val="28"/>
          <w:lang w:val="en-US"/>
        </w:rPr>
      </w:pPr>
    </w:p>
    <w:p w14:paraId="5A33D5C7" w14:textId="77777777" w:rsidR="001765AE" w:rsidRPr="00E914E7" w:rsidRDefault="001765AE" w:rsidP="001765AE">
      <w:pPr>
        <w:jc w:val="center"/>
        <w:rPr>
          <w:b/>
          <w:color w:val="FF0000"/>
          <w:sz w:val="28"/>
          <w:szCs w:val="28"/>
          <w:lang w:val="en-US"/>
        </w:rPr>
      </w:pPr>
    </w:p>
    <w:p w14:paraId="119D0B30" w14:textId="77777777" w:rsidR="001765AE" w:rsidRPr="00E914E7" w:rsidRDefault="001765AE" w:rsidP="001765AE">
      <w:pPr>
        <w:rPr>
          <w:b/>
          <w:color w:val="FF0000"/>
          <w:sz w:val="28"/>
          <w:szCs w:val="28"/>
          <w:lang w:val="en-US"/>
        </w:rPr>
      </w:pPr>
    </w:p>
    <w:p w14:paraId="50C2E663" w14:textId="77777777" w:rsidR="001765AE" w:rsidRPr="00E914E7" w:rsidRDefault="001765AE" w:rsidP="00E914E7">
      <w:pPr>
        <w:rPr>
          <w:b/>
          <w:color w:val="FF0000"/>
          <w:sz w:val="28"/>
          <w:szCs w:val="28"/>
          <w:lang w:val="en-US"/>
        </w:rPr>
      </w:pPr>
    </w:p>
    <w:p w14:paraId="600D3569" w14:textId="77777777" w:rsidR="001765AE" w:rsidRPr="00E914E7" w:rsidRDefault="001765AE" w:rsidP="001765AE">
      <w:pPr>
        <w:jc w:val="center"/>
        <w:rPr>
          <w:b/>
          <w:color w:val="FF0000"/>
          <w:sz w:val="28"/>
          <w:szCs w:val="28"/>
          <w:lang w:val="en-US"/>
        </w:rPr>
      </w:pPr>
    </w:p>
    <w:p w14:paraId="75C6E7FD" w14:textId="77777777" w:rsidR="001765AE" w:rsidRPr="00E914E7" w:rsidRDefault="001765AE" w:rsidP="001765AE">
      <w:pPr>
        <w:rPr>
          <w:lang w:val="en-US"/>
        </w:rPr>
      </w:pPr>
    </w:p>
    <w:p w14:paraId="6ABED5DC" w14:textId="77777777" w:rsidR="008B36D5" w:rsidRPr="00E914E7" w:rsidRDefault="008B36D5" w:rsidP="001765AE">
      <w:pPr>
        <w:rPr>
          <w:rFonts w:ascii="Arial" w:hAnsi="Arial"/>
          <w:b/>
          <w:sz w:val="36"/>
          <w:lang w:val="en-US"/>
        </w:rPr>
      </w:pPr>
    </w:p>
    <w:p w14:paraId="361F49FD" w14:textId="77777777" w:rsidR="008B36D5" w:rsidRPr="00E914E7" w:rsidRDefault="008B36D5">
      <w:pPr>
        <w:jc w:val="center"/>
        <w:rPr>
          <w:lang w:val="en-US"/>
        </w:rPr>
      </w:pPr>
    </w:p>
    <w:p w14:paraId="69664C6B" w14:textId="77777777" w:rsidR="008B36D5" w:rsidRPr="00E914E7" w:rsidRDefault="008B36D5">
      <w:pPr>
        <w:jc w:val="center"/>
        <w:rPr>
          <w:lang w:val="en-US"/>
        </w:rPr>
      </w:pPr>
    </w:p>
    <w:p w14:paraId="148E9916" w14:textId="77777777" w:rsidR="00E914E7" w:rsidRPr="00E914E7" w:rsidRDefault="00E914E7" w:rsidP="001B500F">
      <w:pPr>
        <w:jc w:val="center"/>
        <w:rPr>
          <w:sz w:val="32"/>
          <w:lang w:val="en-US"/>
        </w:rPr>
      </w:pPr>
    </w:p>
    <w:p w14:paraId="3D93B044" w14:textId="77777777" w:rsidR="00E914E7" w:rsidRPr="00E914E7" w:rsidRDefault="00E914E7" w:rsidP="001B500F">
      <w:pPr>
        <w:jc w:val="center"/>
        <w:rPr>
          <w:sz w:val="32"/>
          <w:lang w:val="en-US"/>
        </w:rPr>
      </w:pPr>
    </w:p>
    <w:p w14:paraId="65DE0149" w14:textId="77777777" w:rsidR="00E914E7" w:rsidRPr="00E914E7" w:rsidRDefault="00E914E7" w:rsidP="001B500F">
      <w:pPr>
        <w:jc w:val="center"/>
        <w:rPr>
          <w:sz w:val="32"/>
          <w:lang w:val="en-US"/>
        </w:rPr>
      </w:pPr>
    </w:p>
    <w:p w14:paraId="10E42C88" w14:textId="77777777" w:rsidR="00E914E7" w:rsidRPr="002532ED" w:rsidRDefault="00E914E7" w:rsidP="001B500F">
      <w:pPr>
        <w:jc w:val="center"/>
        <w:rPr>
          <w:sz w:val="32"/>
          <w:lang w:val="en-US"/>
        </w:rPr>
      </w:pPr>
    </w:p>
    <w:p w14:paraId="1C8D1D2C" w14:textId="77777777" w:rsidR="00E914E7" w:rsidRPr="002532ED" w:rsidRDefault="00E914E7" w:rsidP="001B500F">
      <w:pPr>
        <w:jc w:val="center"/>
        <w:rPr>
          <w:sz w:val="32"/>
          <w:lang w:val="en-US"/>
        </w:rPr>
      </w:pPr>
    </w:p>
    <w:p w14:paraId="6CA4EA90" w14:textId="77777777" w:rsidR="00E914E7" w:rsidRPr="002532ED" w:rsidRDefault="00E914E7" w:rsidP="001B500F">
      <w:pPr>
        <w:jc w:val="center"/>
        <w:rPr>
          <w:sz w:val="32"/>
          <w:lang w:val="en-US"/>
        </w:rPr>
      </w:pPr>
    </w:p>
    <w:p w14:paraId="0DC77E64" w14:textId="77777777" w:rsidR="00E914E7" w:rsidRPr="002532ED" w:rsidRDefault="00E914E7" w:rsidP="001B500F">
      <w:pPr>
        <w:jc w:val="center"/>
        <w:rPr>
          <w:sz w:val="32"/>
          <w:lang w:val="en-US"/>
        </w:rPr>
      </w:pPr>
    </w:p>
    <w:p w14:paraId="39488158" w14:textId="77777777" w:rsidR="00E914E7" w:rsidRPr="002532ED" w:rsidRDefault="00E914E7" w:rsidP="001B500F">
      <w:pPr>
        <w:jc w:val="center"/>
        <w:rPr>
          <w:sz w:val="32"/>
          <w:lang w:val="en-US"/>
        </w:rPr>
      </w:pPr>
    </w:p>
    <w:p w14:paraId="2D96DD98" w14:textId="77777777" w:rsidR="00E914E7" w:rsidRPr="002532ED" w:rsidRDefault="00E914E7" w:rsidP="001B500F">
      <w:pPr>
        <w:jc w:val="center"/>
        <w:rPr>
          <w:sz w:val="32"/>
          <w:lang w:val="en-US"/>
        </w:rPr>
      </w:pPr>
    </w:p>
    <w:p w14:paraId="0FBFD4C8" w14:textId="77777777" w:rsidR="00E914E7" w:rsidRPr="002532ED" w:rsidRDefault="00E914E7" w:rsidP="001B500F">
      <w:pPr>
        <w:jc w:val="center"/>
        <w:rPr>
          <w:sz w:val="32"/>
          <w:lang w:val="en-US"/>
        </w:rPr>
      </w:pPr>
    </w:p>
    <w:p w14:paraId="4D52B7D9" w14:textId="77777777" w:rsidR="00E914E7" w:rsidRPr="002532ED" w:rsidRDefault="00E914E7" w:rsidP="001B500F">
      <w:pPr>
        <w:jc w:val="center"/>
        <w:rPr>
          <w:sz w:val="32"/>
          <w:lang w:val="en-US"/>
        </w:rPr>
      </w:pPr>
    </w:p>
    <w:p w14:paraId="7963ECB3" w14:textId="77777777" w:rsidR="00E914E7" w:rsidRPr="002532ED" w:rsidRDefault="00E914E7" w:rsidP="001B500F">
      <w:pPr>
        <w:jc w:val="center"/>
        <w:rPr>
          <w:sz w:val="32"/>
          <w:lang w:val="en-US"/>
        </w:rPr>
      </w:pPr>
    </w:p>
    <w:p w14:paraId="097C8C50" w14:textId="7391F41E" w:rsidR="00B51734" w:rsidRDefault="008B36D5" w:rsidP="001B500F">
      <w:pPr>
        <w:jc w:val="center"/>
        <w:rPr>
          <w:sz w:val="32"/>
        </w:rPr>
      </w:pPr>
      <w:r>
        <w:rPr>
          <w:sz w:val="32"/>
        </w:rPr>
        <w:t xml:space="preserve">Data: </w:t>
      </w:r>
      <w:r w:rsidR="00452513">
        <w:rPr>
          <w:sz w:val="32"/>
        </w:rPr>
        <w:t>04/02/2017</w:t>
      </w:r>
    </w:p>
    <w:p w14:paraId="0A1F8127" w14:textId="77777777" w:rsidR="00B51734" w:rsidRDefault="00B51734" w:rsidP="001B500F">
      <w:pPr>
        <w:jc w:val="center"/>
        <w:rPr>
          <w:sz w:val="32"/>
        </w:rPr>
      </w:pPr>
    </w:p>
    <w:p w14:paraId="75AA6F76"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682E7D9" w14:textId="77777777" w:rsidR="008B36D5" w:rsidRDefault="008B36D5">
      <w:pPr>
        <w:rPr>
          <w:b/>
        </w:rPr>
      </w:pPr>
    </w:p>
    <w:p w14:paraId="07052B8E" w14:textId="77777777" w:rsidR="008B36D5" w:rsidRDefault="008B36D5">
      <w:pPr>
        <w:rPr>
          <w:b/>
          <w:sz w:val="20"/>
        </w:rPr>
      </w:pPr>
      <w:r>
        <w:rPr>
          <w:b/>
          <w:sz w:val="20"/>
        </w:rPr>
        <w:t>Partecipanti:</w:t>
      </w:r>
    </w:p>
    <w:tbl>
      <w:tblPr>
        <w:tblW w:w="0" w:type="auto"/>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35C41A86" w14:textId="77777777" w:rsidTr="00FF1005">
        <w:trPr>
          <w:trHeight w:val="230"/>
        </w:trPr>
        <w:tc>
          <w:tcPr>
            <w:tcW w:w="6745" w:type="dxa"/>
            <w:vMerge w:val="restart"/>
            <w:tcBorders>
              <w:top w:val="single" w:sz="1" w:space="0" w:color="000000"/>
              <w:left w:val="single" w:sz="1" w:space="0" w:color="000000"/>
              <w:bottom w:val="single" w:sz="1" w:space="0" w:color="000000"/>
            </w:tcBorders>
            <w:vAlign w:val="center"/>
          </w:tcPr>
          <w:p w14:paraId="6C649125" w14:textId="77777777" w:rsidR="008B36D5" w:rsidRDefault="008B36D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vAlign w:val="center"/>
          </w:tcPr>
          <w:p w14:paraId="692118DF" w14:textId="77777777" w:rsidR="008B36D5" w:rsidRDefault="008B36D5">
            <w:pPr>
              <w:pStyle w:val="Intestazionetabella"/>
              <w:jc w:val="left"/>
              <w:rPr>
                <w:sz w:val="20"/>
              </w:rPr>
            </w:pPr>
            <w:r>
              <w:rPr>
                <w:sz w:val="20"/>
              </w:rPr>
              <w:t xml:space="preserve"> Matricola</w:t>
            </w:r>
          </w:p>
        </w:tc>
      </w:tr>
      <w:tr w:rsidR="00D1464E" w14:paraId="3A458C27" w14:textId="77777777" w:rsidTr="00FF1005">
        <w:trPr>
          <w:trHeight w:val="230"/>
        </w:trPr>
        <w:tc>
          <w:tcPr>
            <w:tcW w:w="6745" w:type="dxa"/>
            <w:tcBorders>
              <w:left w:val="single" w:sz="1" w:space="0" w:color="000000"/>
              <w:bottom w:val="single" w:sz="1" w:space="0" w:color="000000"/>
            </w:tcBorders>
            <w:vAlign w:val="center"/>
          </w:tcPr>
          <w:p w14:paraId="3F3A55A8" w14:textId="77777777" w:rsidR="00D1464E" w:rsidRDefault="00E914E7" w:rsidP="002365A6">
            <w:pPr>
              <w:pStyle w:val="Contenutotabella"/>
              <w:tabs>
                <w:tab w:val="left" w:pos="2205"/>
              </w:tabs>
              <w:jc w:val="both"/>
              <w:rPr>
                <w:sz w:val="20"/>
              </w:rPr>
            </w:pPr>
            <w:r>
              <w:rPr>
                <w:sz w:val="20"/>
              </w:rPr>
              <w:t>Antonucci Gaetano</w:t>
            </w:r>
          </w:p>
        </w:tc>
        <w:tc>
          <w:tcPr>
            <w:tcW w:w="2892" w:type="dxa"/>
            <w:tcBorders>
              <w:left w:val="single" w:sz="1" w:space="0" w:color="000000"/>
              <w:bottom w:val="single" w:sz="1" w:space="0" w:color="000000"/>
              <w:right w:val="single" w:sz="1" w:space="0" w:color="000000"/>
            </w:tcBorders>
            <w:vAlign w:val="center"/>
          </w:tcPr>
          <w:p w14:paraId="3BF4D2BE" w14:textId="77777777" w:rsidR="00D1464E" w:rsidRDefault="00E914E7" w:rsidP="000A5632">
            <w:pPr>
              <w:pStyle w:val="Contenutotabella"/>
              <w:rPr>
                <w:sz w:val="20"/>
              </w:rPr>
            </w:pPr>
            <w:r>
              <w:rPr>
                <w:sz w:val="20"/>
              </w:rPr>
              <w:t>05121/02960</w:t>
            </w:r>
          </w:p>
        </w:tc>
      </w:tr>
      <w:tr w:rsidR="002713D8" w:rsidRPr="0046342D" w14:paraId="22C316B4" w14:textId="77777777" w:rsidTr="00FF1005">
        <w:trPr>
          <w:trHeight w:val="230"/>
        </w:trPr>
        <w:tc>
          <w:tcPr>
            <w:tcW w:w="6745" w:type="dxa"/>
            <w:tcBorders>
              <w:left w:val="single" w:sz="1" w:space="0" w:color="000000"/>
              <w:bottom w:val="single" w:sz="1" w:space="0" w:color="000000"/>
            </w:tcBorders>
            <w:vAlign w:val="center"/>
          </w:tcPr>
          <w:p w14:paraId="191E98CD" w14:textId="77777777" w:rsidR="002713D8" w:rsidRDefault="00E914E7" w:rsidP="002365A6">
            <w:pPr>
              <w:pStyle w:val="Contenutotabella"/>
              <w:jc w:val="both"/>
              <w:rPr>
                <w:sz w:val="20"/>
              </w:rPr>
            </w:pPr>
            <w:r>
              <w:rPr>
                <w:sz w:val="20"/>
              </w:rPr>
              <w:t>Carusone Francesc</w:t>
            </w:r>
            <w:r w:rsidR="002365A6">
              <w:rPr>
                <w:sz w:val="20"/>
              </w:rPr>
              <w:t>o</w:t>
            </w:r>
          </w:p>
        </w:tc>
        <w:tc>
          <w:tcPr>
            <w:tcW w:w="2892" w:type="dxa"/>
            <w:tcBorders>
              <w:left w:val="single" w:sz="1" w:space="0" w:color="000000"/>
              <w:bottom w:val="single" w:sz="1" w:space="0" w:color="000000"/>
              <w:right w:val="single" w:sz="1" w:space="0" w:color="000000"/>
            </w:tcBorders>
            <w:vAlign w:val="center"/>
          </w:tcPr>
          <w:p w14:paraId="45D8A1C7" w14:textId="77777777" w:rsidR="002713D8" w:rsidRDefault="002365A6" w:rsidP="000A5632">
            <w:pPr>
              <w:pStyle w:val="Contenutotabella"/>
              <w:rPr>
                <w:sz w:val="20"/>
              </w:rPr>
            </w:pPr>
            <w:r>
              <w:rPr>
                <w:sz w:val="20"/>
              </w:rPr>
              <w:t>05121/02252</w:t>
            </w:r>
          </w:p>
        </w:tc>
      </w:tr>
      <w:tr w:rsidR="002713D8" w:rsidRPr="0046342D" w14:paraId="4FD08762" w14:textId="77777777" w:rsidTr="00FF1005">
        <w:trPr>
          <w:trHeight w:val="230"/>
        </w:trPr>
        <w:tc>
          <w:tcPr>
            <w:tcW w:w="6745" w:type="dxa"/>
            <w:tcBorders>
              <w:left w:val="single" w:sz="1" w:space="0" w:color="000000"/>
              <w:bottom w:val="single" w:sz="1" w:space="0" w:color="000000"/>
            </w:tcBorders>
            <w:vAlign w:val="center"/>
          </w:tcPr>
          <w:p w14:paraId="314AAED7" w14:textId="77777777" w:rsidR="002713D8" w:rsidRDefault="002365A6" w:rsidP="002365A6">
            <w:pPr>
              <w:pStyle w:val="Contenutotabella"/>
              <w:jc w:val="both"/>
              <w:rPr>
                <w:sz w:val="20"/>
              </w:rPr>
            </w:pPr>
            <w:r>
              <w:rPr>
                <w:sz w:val="20"/>
              </w:rPr>
              <w:t>Pagliarulo Salvatore</w:t>
            </w:r>
          </w:p>
        </w:tc>
        <w:tc>
          <w:tcPr>
            <w:tcW w:w="2892" w:type="dxa"/>
            <w:tcBorders>
              <w:left w:val="single" w:sz="1" w:space="0" w:color="000000"/>
              <w:bottom w:val="single" w:sz="1" w:space="0" w:color="000000"/>
              <w:right w:val="single" w:sz="1" w:space="0" w:color="000000"/>
            </w:tcBorders>
            <w:vAlign w:val="center"/>
          </w:tcPr>
          <w:p w14:paraId="19223178" w14:textId="77777777" w:rsidR="002713D8" w:rsidRDefault="002365A6" w:rsidP="000A5632">
            <w:pPr>
              <w:pStyle w:val="Contenutotabella"/>
              <w:rPr>
                <w:sz w:val="20"/>
              </w:rPr>
            </w:pPr>
            <w:r>
              <w:rPr>
                <w:sz w:val="20"/>
              </w:rPr>
              <w:t>05121/03188</w:t>
            </w:r>
          </w:p>
        </w:tc>
      </w:tr>
    </w:tbl>
    <w:p w14:paraId="0DE69CB0" w14:textId="77777777" w:rsidR="008B36D5" w:rsidRDefault="008B36D5">
      <w:pPr>
        <w:rPr>
          <w:b/>
          <w:sz w:val="20"/>
        </w:rPr>
      </w:pPr>
    </w:p>
    <w:p w14:paraId="6315B67F"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7709808A" w14:textId="77777777">
        <w:trPr>
          <w:trHeight w:val="230"/>
        </w:trPr>
        <w:tc>
          <w:tcPr>
            <w:tcW w:w="2891" w:type="dxa"/>
            <w:vMerge w:val="restart"/>
            <w:tcBorders>
              <w:top w:val="single" w:sz="1" w:space="0" w:color="000000"/>
              <w:left w:val="single" w:sz="1" w:space="0" w:color="000000"/>
              <w:bottom w:val="single" w:sz="1" w:space="0" w:color="000000"/>
            </w:tcBorders>
          </w:tcPr>
          <w:p w14:paraId="53070692" w14:textId="77777777" w:rsidR="008B36D5" w:rsidRDefault="008B36D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4F93E01C" w14:textId="32245DC8" w:rsidR="008B36D5" w:rsidRDefault="00C85B7D" w:rsidP="00753A98">
            <w:pPr>
              <w:pStyle w:val="Contenutotabella"/>
              <w:rPr>
                <w:sz w:val="20"/>
              </w:rPr>
            </w:pPr>
            <w:r>
              <w:rPr>
                <w:sz w:val="20"/>
              </w:rPr>
              <w:t xml:space="preserve">Antonucci Gaetano, </w:t>
            </w:r>
            <w:r w:rsidR="00E13AD2">
              <w:rPr>
                <w:sz w:val="20"/>
              </w:rPr>
              <w:t>Carusone Francesco</w:t>
            </w:r>
            <w:r w:rsidR="00F12A91">
              <w:rPr>
                <w:sz w:val="20"/>
              </w:rPr>
              <w:t>, Pagliarulo Salvatore</w:t>
            </w:r>
          </w:p>
        </w:tc>
      </w:tr>
    </w:tbl>
    <w:p w14:paraId="42951D54" w14:textId="77777777" w:rsidR="008B36D5" w:rsidRDefault="008B36D5">
      <w:pPr>
        <w:rPr>
          <w:b/>
          <w:sz w:val="20"/>
        </w:rPr>
      </w:pPr>
    </w:p>
    <w:p w14:paraId="6D92E845" w14:textId="77777777" w:rsidR="008B36D5" w:rsidRDefault="008B36D5">
      <w:pPr>
        <w:rPr>
          <w:b/>
          <w:sz w:val="20"/>
        </w:rPr>
      </w:pPr>
    </w:p>
    <w:p w14:paraId="37E58738" w14:textId="77777777" w:rsidR="008B36D5" w:rsidRDefault="008B36D5">
      <w:pPr>
        <w:rPr>
          <w:b/>
          <w:sz w:val="20"/>
        </w:rPr>
      </w:pPr>
    </w:p>
    <w:p w14:paraId="7B813566" w14:textId="77777777" w:rsidR="008B36D5" w:rsidRDefault="008B36D5">
      <w:pPr>
        <w:rPr>
          <w:b/>
          <w:sz w:val="20"/>
        </w:rPr>
      </w:pPr>
    </w:p>
    <w:p w14:paraId="26EA83E4"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w:t>
      </w:r>
      <w:proofErr w:type="spellStart"/>
      <w:r>
        <w:rPr>
          <w:rFonts w:ascii="Arial" w:hAnsi="Arial"/>
          <w:b/>
          <w:sz w:val="32"/>
        </w:rPr>
        <w:t>History</w:t>
      </w:r>
      <w:proofErr w:type="spellEnd"/>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602FE3CC" w14:textId="77777777" w:rsidTr="00D171DF">
        <w:trPr>
          <w:trHeight w:val="230"/>
        </w:trPr>
        <w:tc>
          <w:tcPr>
            <w:tcW w:w="1927" w:type="dxa"/>
            <w:vMerge w:val="restart"/>
            <w:tcBorders>
              <w:top w:val="single" w:sz="1" w:space="0" w:color="000000"/>
              <w:left w:val="single" w:sz="1" w:space="0" w:color="000000"/>
              <w:bottom w:val="single" w:sz="1" w:space="0" w:color="000000"/>
            </w:tcBorders>
          </w:tcPr>
          <w:p w14:paraId="0DD282CB" w14:textId="77777777" w:rsidR="008B36D5" w:rsidRDefault="008B36D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5FF06BBA" w14:textId="77777777" w:rsidR="008B36D5" w:rsidRDefault="008B36D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2561B170" w14:textId="77777777" w:rsidR="008B36D5" w:rsidRDefault="008B36D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2FE0DA9F" w14:textId="77777777" w:rsidR="008B36D5" w:rsidRDefault="008B36D5">
            <w:pPr>
              <w:pStyle w:val="Intestazionetabella"/>
              <w:rPr>
                <w:sz w:val="20"/>
              </w:rPr>
            </w:pPr>
            <w:r>
              <w:rPr>
                <w:sz w:val="20"/>
              </w:rPr>
              <w:t>Autore</w:t>
            </w:r>
          </w:p>
        </w:tc>
      </w:tr>
      <w:tr w:rsidR="008B36D5" w14:paraId="7CEDB155" w14:textId="77777777" w:rsidTr="00D171DF">
        <w:trPr>
          <w:trHeight w:val="230"/>
        </w:trPr>
        <w:tc>
          <w:tcPr>
            <w:tcW w:w="1927" w:type="dxa"/>
            <w:vMerge w:val="restart"/>
            <w:tcBorders>
              <w:left w:val="single" w:sz="1" w:space="0" w:color="000000"/>
              <w:bottom w:val="single" w:sz="1" w:space="0" w:color="000000"/>
            </w:tcBorders>
          </w:tcPr>
          <w:p w14:paraId="2842E160" w14:textId="77777777" w:rsidR="008B36D5" w:rsidRDefault="00E066D0" w:rsidP="00753A98">
            <w:pPr>
              <w:pStyle w:val="Contenutotabella"/>
              <w:rPr>
                <w:sz w:val="20"/>
              </w:rPr>
            </w:pPr>
            <w:r>
              <w:rPr>
                <w:sz w:val="20"/>
              </w:rPr>
              <w:t>19/10/2016</w:t>
            </w:r>
          </w:p>
        </w:tc>
        <w:tc>
          <w:tcPr>
            <w:tcW w:w="964" w:type="dxa"/>
            <w:vMerge w:val="restart"/>
            <w:tcBorders>
              <w:left w:val="single" w:sz="1" w:space="0" w:color="000000"/>
              <w:bottom w:val="single" w:sz="1" w:space="0" w:color="000000"/>
            </w:tcBorders>
          </w:tcPr>
          <w:p w14:paraId="28CCF8AB" w14:textId="77777777" w:rsidR="008B36D5" w:rsidRDefault="00E066D0" w:rsidP="00753A98">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5A6C74F6" w14:textId="77777777" w:rsidR="008B36D5" w:rsidRDefault="00E066D0" w:rsidP="00753A98">
            <w:pPr>
              <w:pStyle w:val="Contenutotabella"/>
              <w:rPr>
                <w:sz w:val="20"/>
              </w:rPr>
            </w:pPr>
            <w:r>
              <w:rPr>
                <w:sz w:val="20"/>
              </w:rPr>
              <w:t>Versione Iniziale</w:t>
            </w:r>
          </w:p>
        </w:tc>
        <w:tc>
          <w:tcPr>
            <w:tcW w:w="2410" w:type="dxa"/>
            <w:vMerge w:val="restart"/>
            <w:tcBorders>
              <w:left w:val="single" w:sz="1" w:space="0" w:color="000000"/>
              <w:bottom w:val="single" w:sz="1" w:space="0" w:color="000000"/>
              <w:right w:val="single" w:sz="1" w:space="0" w:color="000000"/>
            </w:tcBorders>
          </w:tcPr>
          <w:p w14:paraId="0DCFEE17" w14:textId="77777777" w:rsidR="008B36D5" w:rsidRDefault="00E066D0">
            <w:pPr>
              <w:pStyle w:val="Contenutotabella"/>
              <w:rPr>
                <w:sz w:val="20"/>
              </w:rPr>
            </w:pPr>
            <w:r>
              <w:rPr>
                <w:sz w:val="20"/>
              </w:rPr>
              <w:t>Pagliarulo Salvatore</w:t>
            </w:r>
          </w:p>
        </w:tc>
      </w:tr>
      <w:tr w:rsidR="00D171DF" w14:paraId="317CF78C" w14:textId="77777777" w:rsidTr="00D171DF">
        <w:trPr>
          <w:trHeight w:val="230"/>
        </w:trPr>
        <w:tc>
          <w:tcPr>
            <w:tcW w:w="1927" w:type="dxa"/>
            <w:vMerge w:val="restart"/>
            <w:tcBorders>
              <w:left w:val="single" w:sz="1" w:space="0" w:color="000000"/>
              <w:bottom w:val="single" w:sz="1" w:space="0" w:color="000000"/>
            </w:tcBorders>
          </w:tcPr>
          <w:p w14:paraId="45B906EF" w14:textId="46AB05F0" w:rsidR="00D171DF" w:rsidRDefault="00D171DF" w:rsidP="00D171DF">
            <w:pPr>
              <w:pStyle w:val="Contenutotabella"/>
              <w:rPr>
                <w:sz w:val="20"/>
              </w:rPr>
            </w:pPr>
            <w:r>
              <w:rPr>
                <w:sz w:val="20"/>
              </w:rPr>
              <w:t>28/12/2016</w:t>
            </w:r>
          </w:p>
        </w:tc>
        <w:tc>
          <w:tcPr>
            <w:tcW w:w="964" w:type="dxa"/>
            <w:vMerge w:val="restart"/>
            <w:tcBorders>
              <w:left w:val="single" w:sz="1" w:space="0" w:color="000000"/>
              <w:bottom w:val="single" w:sz="1" w:space="0" w:color="000000"/>
            </w:tcBorders>
          </w:tcPr>
          <w:p w14:paraId="664BDECE" w14:textId="7A8AA431" w:rsidR="00D171DF" w:rsidRDefault="00D171DF" w:rsidP="00D171DF">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07AF78D4" w14:textId="2985EB27" w:rsidR="00D171DF" w:rsidRDefault="00D171DF" w:rsidP="00D171DF">
            <w:pPr>
              <w:pStyle w:val="Contenutotabella"/>
              <w:rPr>
                <w:sz w:val="20"/>
              </w:rPr>
            </w:pPr>
            <w:r>
              <w:rPr>
                <w:sz w:val="20"/>
              </w:rPr>
              <w:t xml:space="preserve">Revisione Use Case: </w:t>
            </w:r>
            <w:proofErr w:type="spellStart"/>
            <w:r>
              <w:rPr>
                <w:sz w:val="20"/>
              </w:rPr>
              <w:t>AcquistaProdotto</w:t>
            </w:r>
            <w:proofErr w:type="spellEnd"/>
            <w:r>
              <w:rPr>
                <w:sz w:val="20"/>
              </w:rPr>
              <w:t xml:space="preserve">(riformulato in due Use Case distinti: </w:t>
            </w:r>
            <w:proofErr w:type="spellStart"/>
            <w:r>
              <w:rPr>
                <w:sz w:val="20"/>
              </w:rPr>
              <w:t>AggiungiAlCarrello</w:t>
            </w:r>
            <w:proofErr w:type="spellEnd"/>
            <w:r>
              <w:rPr>
                <w:sz w:val="20"/>
              </w:rPr>
              <w:t xml:space="preserve"> e </w:t>
            </w:r>
            <w:proofErr w:type="spellStart"/>
            <w:r>
              <w:rPr>
                <w:sz w:val="20"/>
              </w:rPr>
              <w:t>AcquistaProdotto</w:t>
            </w:r>
            <w:proofErr w:type="spellEnd"/>
            <w:r>
              <w:rPr>
                <w:sz w:val="20"/>
              </w:rPr>
              <w:t>)</w:t>
            </w:r>
          </w:p>
        </w:tc>
        <w:tc>
          <w:tcPr>
            <w:tcW w:w="2410" w:type="dxa"/>
            <w:vMerge w:val="restart"/>
            <w:tcBorders>
              <w:left w:val="single" w:sz="1" w:space="0" w:color="000000"/>
              <w:bottom w:val="single" w:sz="1" w:space="0" w:color="000000"/>
              <w:right w:val="single" w:sz="1" w:space="0" w:color="000000"/>
            </w:tcBorders>
          </w:tcPr>
          <w:p w14:paraId="71BB1762" w14:textId="19C6CAF0" w:rsidR="00D171DF" w:rsidRDefault="00D171DF" w:rsidP="00D171DF">
            <w:pPr>
              <w:pStyle w:val="Contenutotabella"/>
              <w:rPr>
                <w:sz w:val="20"/>
              </w:rPr>
            </w:pPr>
            <w:r>
              <w:rPr>
                <w:sz w:val="20"/>
              </w:rPr>
              <w:t>Carusone Francesco</w:t>
            </w:r>
          </w:p>
        </w:tc>
      </w:tr>
      <w:tr w:rsidR="00D171DF" w14:paraId="06AAC181" w14:textId="77777777" w:rsidTr="00D171DF">
        <w:trPr>
          <w:trHeight w:val="230"/>
        </w:trPr>
        <w:tc>
          <w:tcPr>
            <w:tcW w:w="1927" w:type="dxa"/>
            <w:vMerge w:val="restart"/>
            <w:tcBorders>
              <w:left w:val="single" w:sz="1" w:space="0" w:color="000000"/>
              <w:bottom w:val="single" w:sz="1" w:space="0" w:color="000000"/>
            </w:tcBorders>
          </w:tcPr>
          <w:p w14:paraId="223193E6" w14:textId="10B8A4E3" w:rsidR="00D171DF" w:rsidRDefault="00D171DF" w:rsidP="00D171DF">
            <w:pPr>
              <w:pStyle w:val="Contenutotabella"/>
              <w:rPr>
                <w:sz w:val="20"/>
              </w:rPr>
            </w:pPr>
            <w:r>
              <w:rPr>
                <w:sz w:val="20"/>
              </w:rPr>
              <w:t>30/12/2016</w:t>
            </w:r>
          </w:p>
        </w:tc>
        <w:tc>
          <w:tcPr>
            <w:tcW w:w="964" w:type="dxa"/>
            <w:vMerge w:val="restart"/>
            <w:tcBorders>
              <w:left w:val="single" w:sz="1" w:space="0" w:color="000000"/>
              <w:bottom w:val="single" w:sz="1" w:space="0" w:color="000000"/>
            </w:tcBorders>
          </w:tcPr>
          <w:p w14:paraId="63039075" w14:textId="7BEAE995" w:rsidR="00D171DF" w:rsidRDefault="00D171DF" w:rsidP="00D171DF">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43BBB8D4" w14:textId="77777777" w:rsidR="00D171DF" w:rsidRDefault="00D171DF" w:rsidP="00D171DF">
            <w:pPr>
              <w:pStyle w:val="Contenutotabella"/>
              <w:rPr>
                <w:sz w:val="20"/>
              </w:rPr>
            </w:pPr>
            <w:r>
              <w:rPr>
                <w:sz w:val="20"/>
              </w:rPr>
              <w:t>Modifica a requisiti funzionali: possibilità di creare cataloghi rimossa.</w:t>
            </w:r>
          </w:p>
          <w:p w14:paraId="1AC9B14C" w14:textId="6D1B7F4B" w:rsidR="00D171DF" w:rsidRDefault="00D171DF" w:rsidP="00D171DF">
            <w:pPr>
              <w:pStyle w:val="Contenutotabella"/>
              <w:rPr>
                <w:sz w:val="20"/>
              </w:rPr>
            </w:pPr>
            <w:r>
              <w:rPr>
                <w:sz w:val="20"/>
              </w:rPr>
              <w:t>Revisione Use Case.</w:t>
            </w:r>
          </w:p>
        </w:tc>
        <w:tc>
          <w:tcPr>
            <w:tcW w:w="2410" w:type="dxa"/>
            <w:vMerge w:val="restart"/>
            <w:tcBorders>
              <w:left w:val="single" w:sz="1" w:space="0" w:color="000000"/>
              <w:bottom w:val="single" w:sz="1" w:space="0" w:color="000000"/>
              <w:right w:val="single" w:sz="1" w:space="0" w:color="000000"/>
            </w:tcBorders>
          </w:tcPr>
          <w:p w14:paraId="46A36D73" w14:textId="7CB25438" w:rsidR="00D171DF" w:rsidRDefault="00D171DF" w:rsidP="00D171DF">
            <w:pPr>
              <w:pStyle w:val="Contenutotabella"/>
              <w:rPr>
                <w:sz w:val="20"/>
              </w:rPr>
            </w:pPr>
            <w:r>
              <w:rPr>
                <w:sz w:val="20"/>
              </w:rPr>
              <w:t>Antonucci Gaetano, Carusone Francesco</w:t>
            </w:r>
          </w:p>
        </w:tc>
      </w:tr>
      <w:tr w:rsidR="00D171DF" w14:paraId="73A981B3" w14:textId="77777777" w:rsidTr="00D171DF">
        <w:trPr>
          <w:trHeight w:val="230"/>
        </w:trPr>
        <w:tc>
          <w:tcPr>
            <w:tcW w:w="1927" w:type="dxa"/>
            <w:vMerge w:val="restart"/>
            <w:tcBorders>
              <w:left w:val="single" w:sz="1" w:space="0" w:color="000000"/>
              <w:bottom w:val="single" w:sz="1" w:space="0" w:color="000000"/>
            </w:tcBorders>
          </w:tcPr>
          <w:p w14:paraId="5FCE147B" w14:textId="4A24984C" w:rsidR="00D171DF" w:rsidRDefault="00163D0C" w:rsidP="00D171DF">
            <w:pPr>
              <w:pStyle w:val="Contenutotabella"/>
              <w:rPr>
                <w:sz w:val="20"/>
              </w:rPr>
            </w:pPr>
            <w:r>
              <w:rPr>
                <w:sz w:val="20"/>
              </w:rPr>
              <w:t>03/12/2016</w:t>
            </w:r>
          </w:p>
        </w:tc>
        <w:tc>
          <w:tcPr>
            <w:tcW w:w="964" w:type="dxa"/>
            <w:vMerge w:val="restart"/>
            <w:tcBorders>
              <w:left w:val="single" w:sz="1" w:space="0" w:color="000000"/>
              <w:bottom w:val="single" w:sz="1" w:space="0" w:color="000000"/>
            </w:tcBorders>
          </w:tcPr>
          <w:p w14:paraId="7FF4895F" w14:textId="78F38541" w:rsidR="00D171DF" w:rsidRDefault="00163D0C" w:rsidP="00D171DF">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634707C8" w14:textId="50625980" w:rsidR="00D171DF" w:rsidRDefault="00163D0C" w:rsidP="00D171DF">
            <w:pPr>
              <w:pStyle w:val="Contenutotabella"/>
              <w:rPr>
                <w:sz w:val="20"/>
              </w:rPr>
            </w:pPr>
            <w:r>
              <w:rPr>
                <w:sz w:val="20"/>
              </w:rPr>
              <w:t xml:space="preserve">Revisione </w:t>
            </w:r>
            <w:proofErr w:type="spellStart"/>
            <w:r>
              <w:rPr>
                <w:sz w:val="20"/>
              </w:rPr>
              <w:t>mockup</w:t>
            </w:r>
            <w:proofErr w:type="spellEnd"/>
            <w:r>
              <w:rPr>
                <w:sz w:val="20"/>
              </w:rPr>
              <w:t xml:space="preserve"> e aggiunta mancanti</w:t>
            </w:r>
          </w:p>
        </w:tc>
        <w:tc>
          <w:tcPr>
            <w:tcW w:w="2410" w:type="dxa"/>
            <w:vMerge w:val="restart"/>
            <w:tcBorders>
              <w:left w:val="single" w:sz="1" w:space="0" w:color="000000"/>
              <w:bottom w:val="single" w:sz="1" w:space="0" w:color="000000"/>
              <w:right w:val="single" w:sz="1" w:space="0" w:color="000000"/>
            </w:tcBorders>
          </w:tcPr>
          <w:p w14:paraId="370270AE" w14:textId="4E87F22C" w:rsidR="00D171DF" w:rsidRDefault="00163D0C" w:rsidP="00D171DF">
            <w:pPr>
              <w:pStyle w:val="Contenutotabella"/>
              <w:rPr>
                <w:sz w:val="20"/>
              </w:rPr>
            </w:pPr>
            <w:r>
              <w:rPr>
                <w:sz w:val="20"/>
              </w:rPr>
              <w:t>Carusone Francesco</w:t>
            </w:r>
          </w:p>
        </w:tc>
      </w:tr>
      <w:tr w:rsidR="00D171DF" w14:paraId="560CD177" w14:textId="77777777" w:rsidTr="00D171DF">
        <w:trPr>
          <w:trHeight w:val="230"/>
        </w:trPr>
        <w:tc>
          <w:tcPr>
            <w:tcW w:w="1927" w:type="dxa"/>
            <w:vMerge w:val="restart"/>
            <w:tcBorders>
              <w:left w:val="single" w:sz="1" w:space="0" w:color="000000"/>
              <w:bottom w:val="single" w:sz="1" w:space="0" w:color="000000"/>
            </w:tcBorders>
          </w:tcPr>
          <w:p w14:paraId="48E19C99" w14:textId="37717940" w:rsidR="00D171DF" w:rsidRDefault="007423F4" w:rsidP="00D171DF">
            <w:pPr>
              <w:pStyle w:val="Contenutotabella"/>
              <w:rPr>
                <w:sz w:val="20"/>
              </w:rPr>
            </w:pPr>
            <w:r>
              <w:rPr>
                <w:sz w:val="20"/>
              </w:rPr>
              <w:t>30/01/2017</w:t>
            </w:r>
          </w:p>
        </w:tc>
        <w:tc>
          <w:tcPr>
            <w:tcW w:w="964" w:type="dxa"/>
            <w:vMerge w:val="restart"/>
            <w:tcBorders>
              <w:left w:val="single" w:sz="1" w:space="0" w:color="000000"/>
              <w:bottom w:val="single" w:sz="1" w:space="0" w:color="000000"/>
            </w:tcBorders>
          </w:tcPr>
          <w:p w14:paraId="12417B11" w14:textId="174564D1" w:rsidR="00D171DF" w:rsidRDefault="007423F4" w:rsidP="00D171DF">
            <w:pPr>
              <w:pStyle w:val="Contenutotabella"/>
              <w:rPr>
                <w:sz w:val="20"/>
              </w:rPr>
            </w:pPr>
            <w:r>
              <w:rPr>
                <w:sz w:val="20"/>
              </w:rPr>
              <w:t>3.0</w:t>
            </w:r>
          </w:p>
        </w:tc>
        <w:tc>
          <w:tcPr>
            <w:tcW w:w="4336" w:type="dxa"/>
            <w:vMerge w:val="restart"/>
            <w:tcBorders>
              <w:left w:val="single" w:sz="1" w:space="0" w:color="000000"/>
              <w:bottom w:val="single" w:sz="1" w:space="0" w:color="000000"/>
            </w:tcBorders>
          </w:tcPr>
          <w:p w14:paraId="751AFAB6" w14:textId="646B23F5" w:rsidR="00D171DF" w:rsidRDefault="007323FB" w:rsidP="00D171DF">
            <w:pPr>
              <w:pStyle w:val="Contenutotabella"/>
              <w:rPr>
                <w:sz w:val="20"/>
              </w:rPr>
            </w:pPr>
            <w:r>
              <w:rPr>
                <w:sz w:val="20"/>
              </w:rPr>
              <w:t>Revisionati Scenari e Use Case</w:t>
            </w:r>
          </w:p>
        </w:tc>
        <w:tc>
          <w:tcPr>
            <w:tcW w:w="2410" w:type="dxa"/>
            <w:vMerge w:val="restart"/>
            <w:tcBorders>
              <w:left w:val="single" w:sz="1" w:space="0" w:color="000000"/>
              <w:bottom w:val="single" w:sz="1" w:space="0" w:color="000000"/>
              <w:right w:val="single" w:sz="1" w:space="0" w:color="000000"/>
            </w:tcBorders>
          </w:tcPr>
          <w:p w14:paraId="27111985" w14:textId="232CA7CB" w:rsidR="00D171DF" w:rsidRDefault="007423F4" w:rsidP="00D171DF">
            <w:pPr>
              <w:pStyle w:val="Contenutotabella"/>
              <w:rPr>
                <w:sz w:val="20"/>
              </w:rPr>
            </w:pPr>
            <w:r>
              <w:rPr>
                <w:sz w:val="20"/>
              </w:rPr>
              <w:t>Pagliarulo Salvatore</w:t>
            </w:r>
          </w:p>
        </w:tc>
      </w:tr>
      <w:tr w:rsidR="00D171DF" w14:paraId="548D4DA1" w14:textId="77777777" w:rsidTr="00D171DF">
        <w:trPr>
          <w:trHeight w:val="230"/>
        </w:trPr>
        <w:tc>
          <w:tcPr>
            <w:tcW w:w="1927" w:type="dxa"/>
            <w:vMerge w:val="restart"/>
            <w:tcBorders>
              <w:left w:val="single" w:sz="1" w:space="0" w:color="000000"/>
              <w:bottom w:val="single" w:sz="1" w:space="0" w:color="000000"/>
            </w:tcBorders>
          </w:tcPr>
          <w:p w14:paraId="44CCAD61" w14:textId="08C46194" w:rsidR="00D171DF" w:rsidRDefault="00452513" w:rsidP="00D171DF">
            <w:pPr>
              <w:pStyle w:val="Contenutotabella"/>
              <w:rPr>
                <w:sz w:val="20"/>
              </w:rPr>
            </w:pPr>
            <w:r>
              <w:rPr>
                <w:sz w:val="20"/>
              </w:rPr>
              <w:t>04/02/2017</w:t>
            </w:r>
          </w:p>
        </w:tc>
        <w:tc>
          <w:tcPr>
            <w:tcW w:w="964" w:type="dxa"/>
            <w:vMerge w:val="restart"/>
            <w:tcBorders>
              <w:left w:val="single" w:sz="1" w:space="0" w:color="000000"/>
              <w:bottom w:val="single" w:sz="1" w:space="0" w:color="000000"/>
            </w:tcBorders>
          </w:tcPr>
          <w:p w14:paraId="7B243255" w14:textId="66D83122" w:rsidR="00D171DF" w:rsidRDefault="00452513" w:rsidP="00D171DF">
            <w:pPr>
              <w:pStyle w:val="Contenutotabella"/>
              <w:rPr>
                <w:sz w:val="20"/>
              </w:rPr>
            </w:pPr>
            <w:r>
              <w:rPr>
                <w:sz w:val="20"/>
              </w:rPr>
              <w:t>3.1</w:t>
            </w:r>
          </w:p>
        </w:tc>
        <w:tc>
          <w:tcPr>
            <w:tcW w:w="4336" w:type="dxa"/>
            <w:vMerge w:val="restart"/>
            <w:tcBorders>
              <w:left w:val="single" w:sz="1" w:space="0" w:color="000000"/>
              <w:bottom w:val="single" w:sz="1" w:space="0" w:color="000000"/>
            </w:tcBorders>
          </w:tcPr>
          <w:p w14:paraId="36ABEDC0" w14:textId="37951CC3" w:rsidR="00D171DF" w:rsidRDefault="00452513" w:rsidP="00D171DF">
            <w:pPr>
              <w:pStyle w:val="Contenutotabella"/>
              <w:rPr>
                <w:sz w:val="20"/>
              </w:rPr>
            </w:pPr>
            <w:r>
              <w:rPr>
                <w:sz w:val="20"/>
              </w:rPr>
              <w:t>Revisionati Scenari e Use Case</w:t>
            </w:r>
          </w:p>
        </w:tc>
        <w:tc>
          <w:tcPr>
            <w:tcW w:w="2410" w:type="dxa"/>
            <w:vMerge w:val="restart"/>
            <w:tcBorders>
              <w:left w:val="single" w:sz="1" w:space="0" w:color="000000"/>
              <w:bottom w:val="single" w:sz="1" w:space="0" w:color="000000"/>
              <w:right w:val="single" w:sz="1" w:space="0" w:color="000000"/>
            </w:tcBorders>
          </w:tcPr>
          <w:p w14:paraId="66116BB0" w14:textId="77777777" w:rsidR="00D171DF" w:rsidRDefault="00452513" w:rsidP="00D171DF">
            <w:pPr>
              <w:pStyle w:val="Contenutotabella"/>
              <w:rPr>
                <w:sz w:val="20"/>
              </w:rPr>
            </w:pPr>
            <w:r>
              <w:rPr>
                <w:sz w:val="20"/>
              </w:rPr>
              <w:t>Antonucci Gaetano,</w:t>
            </w:r>
          </w:p>
          <w:p w14:paraId="7CCCB6CA" w14:textId="7906B7AC" w:rsidR="00452513" w:rsidRDefault="00452513" w:rsidP="00D171DF">
            <w:pPr>
              <w:pStyle w:val="Contenutotabella"/>
              <w:rPr>
                <w:sz w:val="20"/>
              </w:rPr>
            </w:pPr>
            <w:r>
              <w:rPr>
                <w:sz w:val="20"/>
              </w:rPr>
              <w:t>Pagliarulo Salvatore</w:t>
            </w:r>
          </w:p>
        </w:tc>
      </w:tr>
      <w:tr w:rsidR="00D171DF" w14:paraId="6F8E6A05" w14:textId="77777777" w:rsidTr="00D171DF">
        <w:trPr>
          <w:trHeight w:val="230"/>
        </w:trPr>
        <w:tc>
          <w:tcPr>
            <w:tcW w:w="1927" w:type="dxa"/>
            <w:vMerge w:val="restart"/>
            <w:tcBorders>
              <w:left w:val="single" w:sz="1" w:space="0" w:color="000000"/>
              <w:bottom w:val="single" w:sz="1" w:space="0" w:color="000000"/>
            </w:tcBorders>
          </w:tcPr>
          <w:p w14:paraId="4BE80935" w14:textId="77777777" w:rsidR="00D171DF" w:rsidRDefault="00D171DF" w:rsidP="00D171DF">
            <w:pPr>
              <w:pStyle w:val="Contenutotabella"/>
              <w:rPr>
                <w:sz w:val="20"/>
              </w:rPr>
            </w:pPr>
          </w:p>
        </w:tc>
        <w:tc>
          <w:tcPr>
            <w:tcW w:w="964" w:type="dxa"/>
            <w:vMerge w:val="restart"/>
            <w:tcBorders>
              <w:left w:val="single" w:sz="1" w:space="0" w:color="000000"/>
              <w:bottom w:val="single" w:sz="1" w:space="0" w:color="000000"/>
            </w:tcBorders>
          </w:tcPr>
          <w:p w14:paraId="1FB6096D" w14:textId="77777777" w:rsidR="00D171DF" w:rsidRDefault="00D171DF" w:rsidP="00D171DF">
            <w:pPr>
              <w:pStyle w:val="Contenutotabella"/>
              <w:rPr>
                <w:sz w:val="20"/>
              </w:rPr>
            </w:pPr>
          </w:p>
        </w:tc>
        <w:tc>
          <w:tcPr>
            <w:tcW w:w="4336" w:type="dxa"/>
            <w:vMerge w:val="restart"/>
            <w:tcBorders>
              <w:left w:val="single" w:sz="1" w:space="0" w:color="000000"/>
              <w:bottom w:val="single" w:sz="1" w:space="0" w:color="000000"/>
            </w:tcBorders>
          </w:tcPr>
          <w:p w14:paraId="259465E7" w14:textId="77777777" w:rsidR="00D171DF" w:rsidRDefault="00D171DF" w:rsidP="00D171DF">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49161773" w14:textId="77777777" w:rsidR="00D171DF" w:rsidRDefault="00D171DF" w:rsidP="00D171DF">
            <w:pPr>
              <w:pStyle w:val="Contenutotabella"/>
              <w:rPr>
                <w:sz w:val="20"/>
              </w:rPr>
            </w:pPr>
          </w:p>
        </w:tc>
      </w:tr>
    </w:tbl>
    <w:p w14:paraId="45863A73" w14:textId="77777777" w:rsidR="00B51734" w:rsidRDefault="00B51734">
      <w:pPr>
        <w:jc w:val="center"/>
        <w:rPr>
          <w:rFonts w:ascii="Arial" w:hAnsi="Arial"/>
          <w:b/>
          <w:sz w:val="32"/>
        </w:rPr>
        <w:sectPr w:rsidR="00B51734">
          <w:headerReference w:type="default" r:id="rId9"/>
          <w:footerReference w:type="default" r:id="rId10"/>
          <w:headerReference w:type="first" r:id="rId11"/>
          <w:footerReference w:type="first" r:id="rId12"/>
          <w:footnotePr>
            <w:pos w:val="beneathText"/>
          </w:footnotePr>
          <w:pgSz w:w="11905" w:h="16837"/>
          <w:pgMar w:top="2095" w:right="1134" w:bottom="1798" w:left="1134" w:header="1134" w:footer="1134" w:gutter="0"/>
          <w:cols w:space="720"/>
          <w:formProt w:val="0"/>
          <w:docGrid w:linePitch="312" w:charSpace="-6145"/>
        </w:sectPr>
      </w:pPr>
    </w:p>
    <w:p w14:paraId="497D38B3" w14:textId="77777777" w:rsidR="00B51734" w:rsidRDefault="00B51734" w:rsidP="00B51734">
      <w:pPr>
        <w:pStyle w:val="Intestazioneindice"/>
      </w:pPr>
    </w:p>
    <w:p w14:paraId="63F50C95" w14:textId="77777777" w:rsidR="00B51734" w:rsidRDefault="00B51734" w:rsidP="00B51734">
      <w:pPr>
        <w:pStyle w:val="Intestazioneindice"/>
      </w:pPr>
    </w:p>
    <w:p w14:paraId="4AF09D00" w14:textId="77777777" w:rsidR="00B51734" w:rsidRDefault="00B51734" w:rsidP="00B51734">
      <w:pPr>
        <w:pStyle w:val="Intestazioneindice"/>
        <w:sectPr w:rsidR="00B51734" w:rsidSect="001765AE">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60" w:right="1134" w:bottom="1798" w:left="1134" w:header="1134" w:footer="1134" w:gutter="0"/>
          <w:cols w:space="720"/>
          <w:formProt w:val="0"/>
          <w:docGrid w:linePitch="312" w:charSpace="-6145"/>
        </w:sectPr>
      </w:pPr>
    </w:p>
    <w:p w14:paraId="0BC3DFEC" w14:textId="77777777" w:rsidR="008B36D5" w:rsidRPr="00D171DF" w:rsidRDefault="008B36D5" w:rsidP="00D303DB">
      <w:pPr>
        <w:pStyle w:val="Intestazioneindice"/>
        <w:outlineLvl w:val="1"/>
        <w:rPr>
          <w:u w:val="single"/>
        </w:rPr>
      </w:pPr>
      <w:r>
        <w:lastRenderedPageBreak/>
        <w:t>Indice</w:t>
      </w:r>
    </w:p>
    <w:p w14:paraId="747208D1" w14:textId="77777777" w:rsidR="003E00FB" w:rsidRDefault="003E00FB">
      <w:pPr>
        <w:pStyle w:val="Sommario5"/>
      </w:pPr>
    </w:p>
    <w:p w14:paraId="62EF2E7E" w14:textId="795C805C" w:rsidR="000A67AF" w:rsidRDefault="00EF7DD3">
      <w:pPr>
        <w:pStyle w:val="Sommario1"/>
        <w:tabs>
          <w:tab w:val="left" w:pos="566"/>
        </w:tabs>
        <w:rPr>
          <w:rFonts w:asciiTheme="minorHAnsi" w:eastAsiaTheme="minorEastAsia" w:hAnsiTheme="minorHAnsi" w:cstheme="minorBidi"/>
          <w:noProof/>
          <w:kern w:val="0"/>
          <w:sz w:val="22"/>
          <w:szCs w:val="22"/>
        </w:rPr>
      </w:pPr>
      <w:r>
        <w:fldChar w:fldCharType="begin"/>
      </w:r>
      <w:r>
        <w:instrText xml:space="preserve"> TOC \o "1-2" </w:instrText>
      </w:r>
      <w:r>
        <w:fldChar w:fldCharType="separate"/>
      </w:r>
      <w:r w:rsidR="000A67AF">
        <w:rPr>
          <w:noProof/>
        </w:rPr>
        <w:t>1.</w:t>
      </w:r>
      <w:r w:rsidR="000A67AF">
        <w:rPr>
          <w:rFonts w:asciiTheme="minorHAnsi" w:eastAsiaTheme="minorEastAsia" w:hAnsiTheme="minorHAnsi" w:cstheme="minorBidi"/>
          <w:noProof/>
          <w:kern w:val="0"/>
          <w:sz w:val="22"/>
          <w:szCs w:val="22"/>
        </w:rPr>
        <w:tab/>
      </w:r>
      <w:r w:rsidR="000A67AF">
        <w:rPr>
          <w:noProof/>
        </w:rPr>
        <w:t>Introduzione</w:t>
      </w:r>
      <w:r w:rsidR="000A67AF">
        <w:rPr>
          <w:noProof/>
        </w:rPr>
        <w:tab/>
      </w:r>
      <w:r w:rsidR="000A67AF">
        <w:rPr>
          <w:noProof/>
        </w:rPr>
        <w:fldChar w:fldCharType="begin"/>
      </w:r>
      <w:r w:rsidR="000A67AF">
        <w:rPr>
          <w:noProof/>
        </w:rPr>
        <w:instrText xml:space="preserve"> PAGEREF _Toc473563632 \h </w:instrText>
      </w:r>
      <w:r w:rsidR="000A67AF">
        <w:rPr>
          <w:noProof/>
        </w:rPr>
      </w:r>
      <w:r w:rsidR="000A67AF">
        <w:rPr>
          <w:noProof/>
        </w:rPr>
        <w:fldChar w:fldCharType="separate"/>
      </w:r>
      <w:r w:rsidR="00452513">
        <w:rPr>
          <w:noProof/>
        </w:rPr>
        <w:t>4</w:t>
      </w:r>
      <w:r w:rsidR="000A67AF">
        <w:rPr>
          <w:noProof/>
        </w:rPr>
        <w:fldChar w:fldCharType="end"/>
      </w:r>
    </w:p>
    <w:p w14:paraId="0CD77D01" w14:textId="7E837726"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1.1.</w:t>
      </w:r>
      <w:r>
        <w:rPr>
          <w:rFonts w:asciiTheme="minorHAnsi" w:eastAsiaTheme="minorEastAsia" w:hAnsiTheme="minorHAnsi" w:cstheme="minorBidi"/>
          <w:noProof/>
          <w:kern w:val="0"/>
          <w:sz w:val="22"/>
          <w:szCs w:val="22"/>
        </w:rPr>
        <w:tab/>
      </w:r>
      <w:r w:rsidRPr="000926E2">
        <w:rPr>
          <w:noProof/>
          <w:lang w:val="it"/>
        </w:rPr>
        <w:t>Scopo del sistema</w:t>
      </w:r>
      <w:r>
        <w:rPr>
          <w:noProof/>
        </w:rPr>
        <w:tab/>
      </w:r>
      <w:r>
        <w:rPr>
          <w:noProof/>
        </w:rPr>
        <w:fldChar w:fldCharType="begin"/>
      </w:r>
      <w:r>
        <w:rPr>
          <w:noProof/>
        </w:rPr>
        <w:instrText xml:space="preserve"> PAGEREF _Toc473563633 \h </w:instrText>
      </w:r>
      <w:r>
        <w:rPr>
          <w:noProof/>
        </w:rPr>
      </w:r>
      <w:r>
        <w:rPr>
          <w:noProof/>
        </w:rPr>
        <w:fldChar w:fldCharType="separate"/>
      </w:r>
      <w:r w:rsidR="00452513">
        <w:rPr>
          <w:noProof/>
        </w:rPr>
        <w:t>4</w:t>
      </w:r>
      <w:r>
        <w:rPr>
          <w:noProof/>
        </w:rPr>
        <w:fldChar w:fldCharType="end"/>
      </w:r>
    </w:p>
    <w:p w14:paraId="41E3520D" w14:textId="6429398A"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1.2.</w:t>
      </w:r>
      <w:r>
        <w:rPr>
          <w:rFonts w:asciiTheme="minorHAnsi" w:eastAsiaTheme="minorEastAsia" w:hAnsiTheme="minorHAnsi" w:cstheme="minorBidi"/>
          <w:noProof/>
          <w:kern w:val="0"/>
          <w:sz w:val="22"/>
          <w:szCs w:val="22"/>
        </w:rPr>
        <w:tab/>
      </w:r>
      <w:r w:rsidRPr="000926E2">
        <w:rPr>
          <w:noProof/>
          <w:lang w:val="it"/>
        </w:rPr>
        <w:t>Visibilità del sistema</w:t>
      </w:r>
      <w:r>
        <w:rPr>
          <w:noProof/>
        </w:rPr>
        <w:tab/>
      </w:r>
      <w:r>
        <w:rPr>
          <w:noProof/>
        </w:rPr>
        <w:fldChar w:fldCharType="begin"/>
      </w:r>
      <w:r>
        <w:rPr>
          <w:noProof/>
        </w:rPr>
        <w:instrText xml:space="preserve"> PAGEREF _Toc473563634 \h </w:instrText>
      </w:r>
      <w:r>
        <w:rPr>
          <w:noProof/>
        </w:rPr>
      </w:r>
      <w:r>
        <w:rPr>
          <w:noProof/>
        </w:rPr>
        <w:fldChar w:fldCharType="separate"/>
      </w:r>
      <w:r w:rsidR="00452513">
        <w:rPr>
          <w:noProof/>
        </w:rPr>
        <w:t>4</w:t>
      </w:r>
      <w:r>
        <w:rPr>
          <w:noProof/>
        </w:rPr>
        <w:fldChar w:fldCharType="end"/>
      </w:r>
    </w:p>
    <w:p w14:paraId="48CF8986" w14:textId="0FF8D34A"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1.3.</w:t>
      </w:r>
      <w:r>
        <w:rPr>
          <w:rFonts w:asciiTheme="minorHAnsi" w:eastAsiaTheme="minorEastAsia" w:hAnsiTheme="minorHAnsi" w:cstheme="minorBidi"/>
          <w:noProof/>
          <w:kern w:val="0"/>
          <w:sz w:val="22"/>
          <w:szCs w:val="22"/>
        </w:rPr>
        <w:tab/>
      </w:r>
      <w:r w:rsidRPr="000926E2">
        <w:rPr>
          <w:noProof/>
          <w:lang w:val="it"/>
        </w:rPr>
        <w:t>Obiettivi e criteri di successo del sistema</w:t>
      </w:r>
      <w:r>
        <w:rPr>
          <w:noProof/>
        </w:rPr>
        <w:tab/>
      </w:r>
      <w:r>
        <w:rPr>
          <w:noProof/>
        </w:rPr>
        <w:fldChar w:fldCharType="begin"/>
      </w:r>
      <w:r>
        <w:rPr>
          <w:noProof/>
        </w:rPr>
        <w:instrText xml:space="preserve"> PAGEREF _Toc473563635 \h </w:instrText>
      </w:r>
      <w:r>
        <w:rPr>
          <w:noProof/>
        </w:rPr>
      </w:r>
      <w:r>
        <w:rPr>
          <w:noProof/>
        </w:rPr>
        <w:fldChar w:fldCharType="separate"/>
      </w:r>
      <w:r w:rsidR="00452513">
        <w:rPr>
          <w:noProof/>
        </w:rPr>
        <w:t>4</w:t>
      </w:r>
      <w:r>
        <w:rPr>
          <w:noProof/>
        </w:rPr>
        <w:fldChar w:fldCharType="end"/>
      </w:r>
    </w:p>
    <w:p w14:paraId="5CDBBA7C" w14:textId="268380B9"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1.4.</w:t>
      </w:r>
      <w:r>
        <w:rPr>
          <w:rFonts w:asciiTheme="minorHAnsi" w:eastAsiaTheme="minorEastAsia" w:hAnsiTheme="minorHAnsi" w:cstheme="minorBidi"/>
          <w:noProof/>
          <w:kern w:val="0"/>
          <w:sz w:val="22"/>
          <w:szCs w:val="22"/>
        </w:rPr>
        <w:tab/>
      </w:r>
      <w:r w:rsidRPr="000926E2">
        <w:rPr>
          <w:noProof/>
          <w:lang w:val="it"/>
        </w:rPr>
        <w:t>Definizioni, acronimi e abbreviazioni</w:t>
      </w:r>
      <w:r>
        <w:rPr>
          <w:noProof/>
        </w:rPr>
        <w:tab/>
      </w:r>
      <w:r>
        <w:rPr>
          <w:noProof/>
        </w:rPr>
        <w:fldChar w:fldCharType="begin"/>
      </w:r>
      <w:r>
        <w:rPr>
          <w:noProof/>
        </w:rPr>
        <w:instrText xml:space="preserve"> PAGEREF _Toc473563636 \h </w:instrText>
      </w:r>
      <w:r>
        <w:rPr>
          <w:noProof/>
        </w:rPr>
      </w:r>
      <w:r>
        <w:rPr>
          <w:noProof/>
        </w:rPr>
        <w:fldChar w:fldCharType="separate"/>
      </w:r>
      <w:r w:rsidR="00452513">
        <w:rPr>
          <w:noProof/>
        </w:rPr>
        <w:t>4</w:t>
      </w:r>
      <w:r>
        <w:rPr>
          <w:noProof/>
        </w:rPr>
        <w:fldChar w:fldCharType="end"/>
      </w:r>
    </w:p>
    <w:p w14:paraId="748E1AF5" w14:textId="50972DF4"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1.5.</w:t>
      </w:r>
      <w:r>
        <w:rPr>
          <w:rFonts w:asciiTheme="minorHAnsi" w:eastAsiaTheme="minorEastAsia" w:hAnsiTheme="minorHAnsi" w:cstheme="minorBidi"/>
          <w:noProof/>
          <w:kern w:val="0"/>
          <w:sz w:val="22"/>
          <w:szCs w:val="22"/>
        </w:rPr>
        <w:tab/>
      </w:r>
      <w:r w:rsidRPr="000926E2">
        <w:rPr>
          <w:noProof/>
          <w:lang w:val="it"/>
        </w:rPr>
        <w:t>Riferimenti</w:t>
      </w:r>
      <w:r>
        <w:rPr>
          <w:noProof/>
        </w:rPr>
        <w:tab/>
      </w:r>
      <w:r>
        <w:rPr>
          <w:noProof/>
        </w:rPr>
        <w:fldChar w:fldCharType="begin"/>
      </w:r>
      <w:r>
        <w:rPr>
          <w:noProof/>
        </w:rPr>
        <w:instrText xml:space="preserve"> PAGEREF _Toc473563637 \h </w:instrText>
      </w:r>
      <w:r>
        <w:rPr>
          <w:noProof/>
        </w:rPr>
      </w:r>
      <w:r>
        <w:rPr>
          <w:noProof/>
        </w:rPr>
        <w:fldChar w:fldCharType="separate"/>
      </w:r>
      <w:r w:rsidR="00452513">
        <w:rPr>
          <w:noProof/>
        </w:rPr>
        <w:t>4</w:t>
      </w:r>
      <w:r>
        <w:rPr>
          <w:noProof/>
        </w:rPr>
        <w:fldChar w:fldCharType="end"/>
      </w:r>
    </w:p>
    <w:p w14:paraId="0AAD2923" w14:textId="4A075CD8" w:rsidR="000A67AF" w:rsidRDefault="000A67AF">
      <w:pPr>
        <w:pStyle w:val="Sommario2"/>
        <w:tabs>
          <w:tab w:val="left" w:pos="1132"/>
        </w:tabs>
        <w:rPr>
          <w:rFonts w:asciiTheme="minorHAnsi" w:eastAsiaTheme="minorEastAsia" w:hAnsiTheme="minorHAnsi" w:cstheme="minorBidi"/>
          <w:noProof/>
          <w:kern w:val="0"/>
          <w:sz w:val="22"/>
          <w:szCs w:val="22"/>
        </w:rPr>
      </w:pPr>
      <w:r w:rsidRPr="000926E2">
        <w:rPr>
          <w:noProof/>
          <w:lang w:val="it"/>
        </w:rPr>
        <w:t>1.6.</w:t>
      </w:r>
      <w:r>
        <w:rPr>
          <w:rFonts w:asciiTheme="minorHAnsi" w:eastAsiaTheme="minorEastAsia" w:hAnsiTheme="minorHAnsi" w:cstheme="minorBidi"/>
          <w:noProof/>
          <w:kern w:val="0"/>
          <w:sz w:val="22"/>
          <w:szCs w:val="22"/>
        </w:rPr>
        <w:tab/>
      </w:r>
      <w:r w:rsidRPr="000926E2">
        <w:rPr>
          <w:noProof/>
          <w:lang w:val="it"/>
        </w:rPr>
        <w:t>Overview</w:t>
      </w:r>
      <w:r>
        <w:rPr>
          <w:noProof/>
        </w:rPr>
        <w:tab/>
      </w:r>
      <w:r>
        <w:rPr>
          <w:noProof/>
        </w:rPr>
        <w:fldChar w:fldCharType="begin"/>
      </w:r>
      <w:r>
        <w:rPr>
          <w:noProof/>
        </w:rPr>
        <w:instrText xml:space="preserve"> PAGEREF _Toc473563638 \h </w:instrText>
      </w:r>
      <w:r>
        <w:rPr>
          <w:noProof/>
        </w:rPr>
      </w:r>
      <w:r>
        <w:rPr>
          <w:noProof/>
        </w:rPr>
        <w:fldChar w:fldCharType="separate"/>
      </w:r>
      <w:r w:rsidR="00452513">
        <w:rPr>
          <w:noProof/>
        </w:rPr>
        <w:t>4</w:t>
      </w:r>
      <w:r>
        <w:rPr>
          <w:noProof/>
        </w:rPr>
        <w:fldChar w:fldCharType="end"/>
      </w:r>
    </w:p>
    <w:p w14:paraId="300FC835" w14:textId="63585E91" w:rsidR="000A67AF" w:rsidRDefault="000A67AF">
      <w:pPr>
        <w:pStyle w:val="Sommario1"/>
        <w:tabs>
          <w:tab w:val="left" w:pos="566"/>
        </w:tabs>
        <w:rPr>
          <w:rFonts w:asciiTheme="minorHAnsi" w:eastAsiaTheme="minorEastAsia" w:hAnsiTheme="minorHAnsi" w:cstheme="minorBidi"/>
          <w:noProof/>
          <w:kern w:val="0"/>
          <w:sz w:val="22"/>
          <w:szCs w:val="22"/>
        </w:rPr>
      </w:pPr>
      <w:r>
        <w:rPr>
          <w:noProof/>
        </w:rPr>
        <w:t>2.</w:t>
      </w:r>
      <w:r>
        <w:rPr>
          <w:rFonts w:asciiTheme="minorHAnsi" w:eastAsiaTheme="minorEastAsia" w:hAnsiTheme="minorHAnsi" w:cstheme="minorBidi"/>
          <w:noProof/>
          <w:kern w:val="0"/>
          <w:sz w:val="22"/>
          <w:szCs w:val="22"/>
        </w:rPr>
        <w:tab/>
      </w:r>
      <w:r>
        <w:rPr>
          <w:noProof/>
        </w:rPr>
        <w:t>Sistema Corrente</w:t>
      </w:r>
      <w:r>
        <w:rPr>
          <w:noProof/>
        </w:rPr>
        <w:tab/>
      </w:r>
      <w:r>
        <w:rPr>
          <w:noProof/>
        </w:rPr>
        <w:fldChar w:fldCharType="begin"/>
      </w:r>
      <w:r>
        <w:rPr>
          <w:noProof/>
        </w:rPr>
        <w:instrText xml:space="preserve"> PAGEREF _Toc473563639 \h </w:instrText>
      </w:r>
      <w:r>
        <w:rPr>
          <w:noProof/>
        </w:rPr>
      </w:r>
      <w:r>
        <w:rPr>
          <w:noProof/>
        </w:rPr>
        <w:fldChar w:fldCharType="separate"/>
      </w:r>
      <w:r w:rsidR="00452513">
        <w:rPr>
          <w:noProof/>
        </w:rPr>
        <w:t>5</w:t>
      </w:r>
      <w:r>
        <w:rPr>
          <w:noProof/>
        </w:rPr>
        <w:fldChar w:fldCharType="end"/>
      </w:r>
    </w:p>
    <w:p w14:paraId="68805E56" w14:textId="7D1ED5B1" w:rsidR="000A67AF" w:rsidRDefault="000A67AF">
      <w:pPr>
        <w:pStyle w:val="Sommario1"/>
        <w:tabs>
          <w:tab w:val="left" w:pos="566"/>
        </w:tabs>
        <w:rPr>
          <w:rFonts w:asciiTheme="minorHAnsi" w:eastAsiaTheme="minorEastAsia" w:hAnsiTheme="minorHAnsi" w:cstheme="minorBidi"/>
          <w:noProof/>
          <w:kern w:val="0"/>
          <w:sz w:val="22"/>
          <w:szCs w:val="22"/>
        </w:rPr>
      </w:pPr>
      <w:r>
        <w:rPr>
          <w:noProof/>
        </w:rPr>
        <w:t>3.</w:t>
      </w:r>
      <w:r>
        <w:rPr>
          <w:rFonts w:asciiTheme="minorHAnsi" w:eastAsiaTheme="minorEastAsia" w:hAnsiTheme="minorHAnsi" w:cstheme="minorBidi"/>
          <w:noProof/>
          <w:kern w:val="0"/>
          <w:sz w:val="22"/>
          <w:szCs w:val="22"/>
        </w:rPr>
        <w:tab/>
      </w:r>
      <w:r>
        <w:rPr>
          <w:noProof/>
        </w:rPr>
        <w:t>Sistema Proposto</w:t>
      </w:r>
      <w:r>
        <w:rPr>
          <w:noProof/>
        </w:rPr>
        <w:tab/>
      </w:r>
      <w:r>
        <w:rPr>
          <w:noProof/>
        </w:rPr>
        <w:fldChar w:fldCharType="begin"/>
      </w:r>
      <w:r>
        <w:rPr>
          <w:noProof/>
        </w:rPr>
        <w:instrText xml:space="preserve"> PAGEREF _Toc473563640 \h </w:instrText>
      </w:r>
      <w:r>
        <w:rPr>
          <w:noProof/>
        </w:rPr>
      </w:r>
      <w:r>
        <w:rPr>
          <w:noProof/>
        </w:rPr>
        <w:fldChar w:fldCharType="separate"/>
      </w:r>
      <w:r w:rsidR="00452513">
        <w:rPr>
          <w:noProof/>
        </w:rPr>
        <w:t>5</w:t>
      </w:r>
      <w:r>
        <w:rPr>
          <w:noProof/>
        </w:rPr>
        <w:fldChar w:fldCharType="end"/>
      </w:r>
    </w:p>
    <w:p w14:paraId="1FAFF537" w14:textId="42F2A4E2" w:rsidR="000A67AF" w:rsidRDefault="000A67AF">
      <w:pPr>
        <w:pStyle w:val="Sommario2"/>
        <w:tabs>
          <w:tab w:val="left" w:pos="1132"/>
        </w:tabs>
        <w:rPr>
          <w:rFonts w:asciiTheme="minorHAnsi" w:eastAsiaTheme="minorEastAsia" w:hAnsiTheme="minorHAnsi" w:cstheme="minorBidi"/>
          <w:noProof/>
          <w:kern w:val="0"/>
          <w:sz w:val="22"/>
          <w:szCs w:val="22"/>
        </w:rPr>
      </w:pPr>
      <w:r>
        <w:rPr>
          <w:noProof/>
        </w:rPr>
        <w:t>3.1.</w:t>
      </w:r>
      <w:r>
        <w:rPr>
          <w:rFonts w:asciiTheme="minorHAnsi" w:eastAsiaTheme="minorEastAsia" w:hAnsiTheme="minorHAnsi" w:cstheme="minorBidi"/>
          <w:noProof/>
          <w:kern w:val="0"/>
          <w:sz w:val="22"/>
          <w:szCs w:val="22"/>
        </w:rPr>
        <w:tab/>
      </w:r>
      <w:r>
        <w:rPr>
          <w:noProof/>
        </w:rPr>
        <w:t>Overview</w:t>
      </w:r>
      <w:r>
        <w:rPr>
          <w:noProof/>
        </w:rPr>
        <w:tab/>
      </w:r>
      <w:r>
        <w:rPr>
          <w:noProof/>
        </w:rPr>
        <w:fldChar w:fldCharType="begin"/>
      </w:r>
      <w:r>
        <w:rPr>
          <w:noProof/>
        </w:rPr>
        <w:instrText xml:space="preserve"> PAGEREF _Toc473563641 \h </w:instrText>
      </w:r>
      <w:r>
        <w:rPr>
          <w:noProof/>
        </w:rPr>
      </w:r>
      <w:r>
        <w:rPr>
          <w:noProof/>
        </w:rPr>
        <w:fldChar w:fldCharType="separate"/>
      </w:r>
      <w:r w:rsidR="00452513">
        <w:rPr>
          <w:noProof/>
        </w:rPr>
        <w:t>5</w:t>
      </w:r>
      <w:r>
        <w:rPr>
          <w:noProof/>
        </w:rPr>
        <w:fldChar w:fldCharType="end"/>
      </w:r>
    </w:p>
    <w:p w14:paraId="3C5F0F01" w14:textId="784960F9" w:rsidR="000A67AF" w:rsidRDefault="000A67AF">
      <w:pPr>
        <w:pStyle w:val="Sommario2"/>
        <w:tabs>
          <w:tab w:val="left" w:pos="1132"/>
        </w:tabs>
        <w:rPr>
          <w:rFonts w:asciiTheme="minorHAnsi" w:eastAsiaTheme="minorEastAsia" w:hAnsiTheme="minorHAnsi" w:cstheme="minorBidi"/>
          <w:noProof/>
          <w:kern w:val="0"/>
          <w:sz w:val="22"/>
          <w:szCs w:val="22"/>
        </w:rPr>
      </w:pPr>
      <w:r>
        <w:rPr>
          <w:noProof/>
        </w:rPr>
        <w:t>3.2.</w:t>
      </w:r>
      <w:r>
        <w:rPr>
          <w:rFonts w:asciiTheme="minorHAnsi" w:eastAsiaTheme="minorEastAsia" w:hAnsiTheme="minorHAnsi" w:cstheme="minorBidi"/>
          <w:noProof/>
          <w:kern w:val="0"/>
          <w:sz w:val="22"/>
          <w:szCs w:val="22"/>
        </w:rPr>
        <w:tab/>
      </w:r>
      <w:r>
        <w:rPr>
          <w:noProof/>
        </w:rPr>
        <w:t>Requisiti Funzionali</w:t>
      </w:r>
      <w:r>
        <w:rPr>
          <w:noProof/>
        </w:rPr>
        <w:tab/>
      </w:r>
      <w:r>
        <w:rPr>
          <w:noProof/>
        </w:rPr>
        <w:fldChar w:fldCharType="begin"/>
      </w:r>
      <w:r>
        <w:rPr>
          <w:noProof/>
        </w:rPr>
        <w:instrText xml:space="preserve"> PAGEREF _Toc473563642 \h </w:instrText>
      </w:r>
      <w:r>
        <w:rPr>
          <w:noProof/>
        </w:rPr>
      </w:r>
      <w:r>
        <w:rPr>
          <w:noProof/>
        </w:rPr>
        <w:fldChar w:fldCharType="separate"/>
      </w:r>
      <w:r w:rsidR="00452513">
        <w:rPr>
          <w:noProof/>
        </w:rPr>
        <w:t>5</w:t>
      </w:r>
      <w:r>
        <w:rPr>
          <w:noProof/>
        </w:rPr>
        <w:fldChar w:fldCharType="end"/>
      </w:r>
    </w:p>
    <w:p w14:paraId="25CF72E8" w14:textId="2F4B71DA" w:rsidR="000A67AF" w:rsidRDefault="000A67AF">
      <w:pPr>
        <w:pStyle w:val="Sommario2"/>
        <w:tabs>
          <w:tab w:val="left" w:pos="1132"/>
        </w:tabs>
        <w:rPr>
          <w:rFonts w:asciiTheme="minorHAnsi" w:eastAsiaTheme="minorEastAsia" w:hAnsiTheme="minorHAnsi" w:cstheme="minorBidi"/>
          <w:noProof/>
          <w:kern w:val="0"/>
          <w:sz w:val="22"/>
          <w:szCs w:val="22"/>
        </w:rPr>
      </w:pPr>
      <w:r>
        <w:rPr>
          <w:noProof/>
        </w:rPr>
        <w:t>3.3.</w:t>
      </w:r>
      <w:r>
        <w:rPr>
          <w:rFonts w:asciiTheme="minorHAnsi" w:eastAsiaTheme="minorEastAsia" w:hAnsiTheme="minorHAnsi" w:cstheme="minorBidi"/>
          <w:noProof/>
          <w:kern w:val="0"/>
          <w:sz w:val="22"/>
          <w:szCs w:val="22"/>
        </w:rPr>
        <w:tab/>
      </w:r>
      <w:r>
        <w:rPr>
          <w:noProof/>
        </w:rPr>
        <w:t>Requisiti Non-Funzionali</w:t>
      </w:r>
      <w:r>
        <w:rPr>
          <w:noProof/>
        </w:rPr>
        <w:tab/>
      </w:r>
      <w:r>
        <w:rPr>
          <w:noProof/>
        </w:rPr>
        <w:fldChar w:fldCharType="begin"/>
      </w:r>
      <w:r>
        <w:rPr>
          <w:noProof/>
        </w:rPr>
        <w:instrText xml:space="preserve"> PAGEREF _Toc473563643 \h </w:instrText>
      </w:r>
      <w:r>
        <w:rPr>
          <w:noProof/>
        </w:rPr>
      </w:r>
      <w:r>
        <w:rPr>
          <w:noProof/>
        </w:rPr>
        <w:fldChar w:fldCharType="separate"/>
      </w:r>
      <w:r w:rsidR="00452513">
        <w:rPr>
          <w:noProof/>
        </w:rPr>
        <w:t>5</w:t>
      </w:r>
      <w:r>
        <w:rPr>
          <w:noProof/>
        </w:rPr>
        <w:fldChar w:fldCharType="end"/>
      </w:r>
    </w:p>
    <w:p w14:paraId="2277E415" w14:textId="601813C7" w:rsidR="000A67AF" w:rsidRDefault="000A67AF">
      <w:pPr>
        <w:pStyle w:val="Sommario2"/>
        <w:tabs>
          <w:tab w:val="left" w:pos="1132"/>
        </w:tabs>
        <w:rPr>
          <w:rFonts w:asciiTheme="minorHAnsi" w:eastAsiaTheme="minorEastAsia" w:hAnsiTheme="minorHAnsi" w:cstheme="minorBidi"/>
          <w:noProof/>
          <w:kern w:val="0"/>
          <w:sz w:val="22"/>
          <w:szCs w:val="22"/>
        </w:rPr>
      </w:pPr>
      <w:r>
        <w:rPr>
          <w:noProof/>
        </w:rPr>
        <w:t>3.4.</w:t>
      </w:r>
      <w:r>
        <w:rPr>
          <w:rFonts w:asciiTheme="minorHAnsi" w:eastAsiaTheme="minorEastAsia" w:hAnsiTheme="minorHAnsi" w:cstheme="minorBidi"/>
          <w:noProof/>
          <w:kern w:val="0"/>
          <w:sz w:val="22"/>
          <w:szCs w:val="22"/>
        </w:rPr>
        <w:tab/>
      </w:r>
      <w:r>
        <w:rPr>
          <w:noProof/>
        </w:rPr>
        <w:t>Modelli del sistema</w:t>
      </w:r>
      <w:r>
        <w:rPr>
          <w:noProof/>
        </w:rPr>
        <w:tab/>
      </w:r>
      <w:r>
        <w:rPr>
          <w:noProof/>
        </w:rPr>
        <w:fldChar w:fldCharType="begin"/>
      </w:r>
      <w:r>
        <w:rPr>
          <w:noProof/>
        </w:rPr>
        <w:instrText xml:space="preserve"> PAGEREF _Toc473563644 \h </w:instrText>
      </w:r>
      <w:r>
        <w:rPr>
          <w:noProof/>
        </w:rPr>
      </w:r>
      <w:r>
        <w:rPr>
          <w:noProof/>
        </w:rPr>
        <w:fldChar w:fldCharType="separate"/>
      </w:r>
      <w:r w:rsidR="00452513">
        <w:rPr>
          <w:noProof/>
        </w:rPr>
        <w:t>6</w:t>
      </w:r>
      <w:r>
        <w:rPr>
          <w:noProof/>
        </w:rPr>
        <w:fldChar w:fldCharType="end"/>
      </w:r>
    </w:p>
    <w:p w14:paraId="7D4B0F46" w14:textId="77777777" w:rsidR="00B51734" w:rsidRPr="00EF7DD3" w:rsidRDefault="00EF7DD3" w:rsidP="00EF7DD3">
      <w:pPr>
        <w:pStyle w:val="Sommario5"/>
        <w:rPr>
          <w:lang w:val="en-US"/>
        </w:rPr>
      </w:pPr>
      <w:r>
        <w:fldChar w:fldCharType="end"/>
      </w:r>
    </w:p>
    <w:p w14:paraId="4395F281" w14:textId="77777777" w:rsidR="003E00FB" w:rsidRPr="00EF7DD3" w:rsidRDefault="003E00FB">
      <w:pPr>
        <w:pStyle w:val="Sommario5"/>
        <w:rPr>
          <w:lang w:val="en-US"/>
        </w:rPr>
      </w:pPr>
    </w:p>
    <w:p w14:paraId="6A85254A" w14:textId="77777777" w:rsidR="00B51734" w:rsidRPr="00EF7DD3" w:rsidRDefault="00B51734">
      <w:pPr>
        <w:pStyle w:val="Sommario5"/>
        <w:rPr>
          <w:lang w:val="en-US"/>
        </w:rPr>
        <w:sectPr w:rsidR="00B51734" w:rsidRPr="00EF7DD3" w:rsidSect="00B51734">
          <w:footnotePr>
            <w:pos w:val="beneathText"/>
          </w:footnotePr>
          <w:pgSz w:w="11905" w:h="16837"/>
          <w:pgMar w:top="1560" w:right="1134" w:bottom="1798" w:left="1134" w:header="1134" w:footer="1134" w:gutter="0"/>
          <w:cols w:space="720"/>
          <w:formProt w:val="0"/>
          <w:docGrid w:linePitch="312" w:charSpace="-6145"/>
        </w:sectPr>
      </w:pPr>
    </w:p>
    <w:p w14:paraId="10F46D57" w14:textId="77777777" w:rsidR="003E00FB" w:rsidRPr="00333521" w:rsidRDefault="00753A98" w:rsidP="003F1E16">
      <w:pPr>
        <w:pStyle w:val="Titolo1"/>
      </w:pPr>
      <w:bookmarkStart w:id="0" w:name="_Toc473563632"/>
      <w:r w:rsidRPr="00333521">
        <w:lastRenderedPageBreak/>
        <w:t>Introduzione</w:t>
      </w:r>
      <w:bookmarkEnd w:id="0"/>
    </w:p>
    <w:p w14:paraId="0C1353D6" w14:textId="77777777" w:rsidR="00705408" w:rsidRPr="00795DAC" w:rsidRDefault="00705408" w:rsidP="00FF1005">
      <w:pPr>
        <w:widowControl/>
        <w:suppressAutoHyphens w:val="0"/>
        <w:autoSpaceDE w:val="0"/>
        <w:autoSpaceDN w:val="0"/>
        <w:adjustRightInd w:val="0"/>
        <w:spacing w:line="259" w:lineRule="atLeast"/>
        <w:jc w:val="both"/>
        <w:rPr>
          <w:rFonts w:eastAsia="Times New Roman"/>
          <w:b/>
          <w:kern w:val="0"/>
          <w:lang w:val="it"/>
        </w:rPr>
      </w:pPr>
    </w:p>
    <w:p w14:paraId="5C83F92E" w14:textId="77777777" w:rsidR="00705408" w:rsidRDefault="00753A98" w:rsidP="009B620B">
      <w:pPr>
        <w:pStyle w:val="Titolo2"/>
        <w:rPr>
          <w:lang w:val="it"/>
        </w:rPr>
      </w:pPr>
      <w:r>
        <w:rPr>
          <w:lang w:val="it"/>
        </w:rPr>
        <w:t xml:space="preserve"> </w:t>
      </w:r>
      <w:bookmarkStart w:id="1" w:name="_Toc473563633"/>
      <w:r>
        <w:rPr>
          <w:lang w:val="it"/>
        </w:rPr>
        <w:t>Scopo del sistema</w:t>
      </w:r>
      <w:bookmarkEnd w:id="1"/>
    </w:p>
    <w:p w14:paraId="4DFB3BA4" w14:textId="77777777" w:rsidR="00BA174C" w:rsidRDefault="00BA174C" w:rsidP="00BA174C">
      <w:pPr>
        <w:widowControl/>
        <w:suppressAutoHyphens w:val="0"/>
        <w:autoSpaceDE w:val="0"/>
        <w:autoSpaceDN w:val="0"/>
        <w:adjustRightInd w:val="0"/>
        <w:spacing w:line="259" w:lineRule="atLeast"/>
        <w:ind w:left="720"/>
        <w:jc w:val="both"/>
        <w:rPr>
          <w:rFonts w:eastAsia="Times New Roman"/>
          <w:kern w:val="0"/>
          <w:lang w:val="it"/>
        </w:rPr>
      </w:pPr>
      <w:r>
        <w:rPr>
          <w:rFonts w:eastAsia="Times New Roman"/>
          <w:kern w:val="0"/>
          <w:lang w:val="it"/>
        </w:rPr>
        <w:t xml:space="preserve">Lo scopo </w:t>
      </w:r>
      <w:r w:rsidR="006C0A96">
        <w:rPr>
          <w:rFonts w:eastAsia="Times New Roman"/>
          <w:kern w:val="0"/>
          <w:lang w:val="it"/>
        </w:rPr>
        <w:t>è quello di realizzare un sistema di commercio elettronico nel settore dei dispositivi mobili, permettendo ai clienti e a semplici navigatori di accedere al sistema per ottenere informazioni sui prodotti.</w:t>
      </w:r>
    </w:p>
    <w:p w14:paraId="3A2BEBEE" w14:textId="77777777" w:rsidR="006C0A96" w:rsidRPr="00BA174C" w:rsidRDefault="006C0A96" w:rsidP="00BA174C">
      <w:pPr>
        <w:widowControl/>
        <w:suppressAutoHyphens w:val="0"/>
        <w:autoSpaceDE w:val="0"/>
        <w:autoSpaceDN w:val="0"/>
        <w:adjustRightInd w:val="0"/>
        <w:spacing w:line="259" w:lineRule="atLeast"/>
        <w:ind w:left="720"/>
        <w:jc w:val="both"/>
        <w:rPr>
          <w:rFonts w:eastAsia="Times New Roman"/>
          <w:kern w:val="0"/>
          <w:lang w:val="it"/>
        </w:rPr>
      </w:pPr>
      <w:r>
        <w:rPr>
          <w:rFonts w:eastAsia="Times New Roman"/>
          <w:kern w:val="0"/>
          <w:lang w:val="it"/>
        </w:rPr>
        <w:t>Si vuole invece che i gestori possano avere diretto contatto con il database del negozio per poter gestire il catalogo dei prodotti e i clienti.</w:t>
      </w:r>
    </w:p>
    <w:p w14:paraId="4206CBC6" w14:textId="77777777" w:rsidR="00705408" w:rsidRDefault="00705408" w:rsidP="00705408">
      <w:pPr>
        <w:widowControl/>
        <w:suppressAutoHyphens w:val="0"/>
        <w:autoSpaceDE w:val="0"/>
        <w:autoSpaceDN w:val="0"/>
        <w:adjustRightInd w:val="0"/>
        <w:spacing w:line="259" w:lineRule="atLeast"/>
        <w:ind w:left="760"/>
        <w:jc w:val="both"/>
        <w:rPr>
          <w:rFonts w:eastAsia="Times New Roman"/>
          <w:kern w:val="0"/>
          <w:lang w:val="it"/>
        </w:rPr>
      </w:pPr>
    </w:p>
    <w:p w14:paraId="19C43B41" w14:textId="77777777" w:rsidR="00705408" w:rsidRDefault="001A200F" w:rsidP="009B620B">
      <w:pPr>
        <w:pStyle w:val="Titolo2"/>
        <w:rPr>
          <w:lang w:val="it"/>
        </w:rPr>
      </w:pPr>
      <w:r>
        <w:rPr>
          <w:lang w:val="it"/>
        </w:rPr>
        <w:t xml:space="preserve"> </w:t>
      </w:r>
      <w:bookmarkStart w:id="2" w:name="_Toc473563634"/>
      <w:r w:rsidR="006C0A96">
        <w:rPr>
          <w:lang w:val="it"/>
        </w:rPr>
        <w:t>Visibilità</w:t>
      </w:r>
      <w:r>
        <w:rPr>
          <w:lang w:val="it"/>
        </w:rPr>
        <w:t xml:space="preserve"> del sistema</w:t>
      </w:r>
      <w:bookmarkEnd w:id="2"/>
    </w:p>
    <w:p w14:paraId="1821FBAA" w14:textId="77777777" w:rsidR="002608E6" w:rsidRDefault="006C0A96" w:rsidP="002608E6">
      <w:pPr>
        <w:pStyle w:val="Paragrafoelenco"/>
        <w:rPr>
          <w:rFonts w:eastAsia="Times New Roman"/>
          <w:kern w:val="0"/>
          <w:lang w:val="it"/>
        </w:rPr>
      </w:pPr>
      <w:r>
        <w:rPr>
          <w:rFonts w:eastAsia="Times New Roman"/>
          <w:kern w:val="0"/>
          <w:lang w:val="it"/>
        </w:rPr>
        <w:t>Il cliente può effettuare richieste di prodotti su tutto il territorio italiano.</w:t>
      </w:r>
    </w:p>
    <w:p w14:paraId="6AC0746F" w14:textId="77777777" w:rsidR="00D10044" w:rsidRDefault="00D10044" w:rsidP="002608E6">
      <w:pPr>
        <w:pStyle w:val="Paragrafoelenco"/>
        <w:rPr>
          <w:rFonts w:eastAsia="Times New Roman"/>
          <w:kern w:val="0"/>
          <w:lang w:val="it"/>
        </w:rPr>
      </w:pPr>
    </w:p>
    <w:p w14:paraId="743FB1B2" w14:textId="77777777" w:rsidR="006C0A96" w:rsidRDefault="00D10044" w:rsidP="009B620B">
      <w:pPr>
        <w:pStyle w:val="Titolo2"/>
        <w:rPr>
          <w:lang w:val="it"/>
        </w:rPr>
      </w:pPr>
      <w:bookmarkStart w:id="3" w:name="_Toc473563635"/>
      <w:r>
        <w:rPr>
          <w:lang w:val="it"/>
        </w:rPr>
        <w:t>Obiettivi e criteri di successo del sistema</w:t>
      </w:r>
      <w:bookmarkEnd w:id="3"/>
    </w:p>
    <w:p w14:paraId="4A90DEAB" w14:textId="77777777" w:rsidR="00D303DB" w:rsidRDefault="00D303DB" w:rsidP="00D303DB">
      <w:pPr>
        <w:widowControl/>
        <w:suppressAutoHyphens w:val="0"/>
        <w:autoSpaceDE w:val="0"/>
        <w:autoSpaceDN w:val="0"/>
        <w:adjustRightInd w:val="0"/>
        <w:spacing w:line="259" w:lineRule="atLeast"/>
        <w:ind w:left="720"/>
        <w:jc w:val="both"/>
        <w:rPr>
          <w:rFonts w:eastAsia="Times New Roman"/>
          <w:b/>
          <w:kern w:val="0"/>
          <w:lang w:val="it"/>
        </w:rPr>
      </w:pPr>
    </w:p>
    <w:p w14:paraId="32BB1A44" w14:textId="77777777" w:rsidR="008D4C3A" w:rsidRPr="008D4C3A" w:rsidRDefault="008D4C3A" w:rsidP="00875C0B">
      <w:pPr>
        <w:pStyle w:val="Paragrafoelenco"/>
        <w:keepNext/>
        <w:numPr>
          <w:ilvl w:val="0"/>
          <w:numId w:val="16"/>
        </w:numPr>
        <w:spacing w:before="240" w:after="60"/>
        <w:outlineLvl w:val="2"/>
        <w:rPr>
          <w:rFonts w:eastAsia="MS Gothic"/>
          <w:b/>
          <w:bCs/>
          <w:vanish/>
          <w:sz w:val="26"/>
          <w:szCs w:val="26"/>
        </w:rPr>
      </w:pPr>
    </w:p>
    <w:p w14:paraId="4EEB7BDE" w14:textId="77777777" w:rsidR="008D4C3A" w:rsidRPr="008D4C3A" w:rsidRDefault="008D4C3A" w:rsidP="00875C0B">
      <w:pPr>
        <w:pStyle w:val="Paragrafoelenco"/>
        <w:keepNext/>
        <w:numPr>
          <w:ilvl w:val="1"/>
          <w:numId w:val="16"/>
        </w:numPr>
        <w:spacing w:before="240" w:after="60"/>
        <w:outlineLvl w:val="2"/>
        <w:rPr>
          <w:rFonts w:eastAsia="MS Gothic"/>
          <w:b/>
          <w:bCs/>
          <w:vanish/>
          <w:sz w:val="26"/>
          <w:szCs w:val="26"/>
        </w:rPr>
      </w:pPr>
    </w:p>
    <w:p w14:paraId="3AFBD355" w14:textId="77777777" w:rsidR="008D4C3A" w:rsidRPr="008D4C3A" w:rsidRDefault="008D4C3A" w:rsidP="00875C0B">
      <w:pPr>
        <w:pStyle w:val="Paragrafoelenco"/>
        <w:keepNext/>
        <w:numPr>
          <w:ilvl w:val="1"/>
          <w:numId w:val="16"/>
        </w:numPr>
        <w:spacing w:before="240" w:after="60"/>
        <w:outlineLvl w:val="2"/>
        <w:rPr>
          <w:rFonts w:eastAsia="MS Gothic"/>
          <w:b/>
          <w:bCs/>
          <w:vanish/>
          <w:sz w:val="26"/>
          <w:szCs w:val="26"/>
        </w:rPr>
      </w:pPr>
    </w:p>
    <w:p w14:paraId="69E73BFE" w14:textId="77777777" w:rsidR="008D4C3A" w:rsidRPr="008D4C3A" w:rsidRDefault="008D4C3A" w:rsidP="00875C0B">
      <w:pPr>
        <w:pStyle w:val="Paragrafoelenco"/>
        <w:keepNext/>
        <w:numPr>
          <w:ilvl w:val="1"/>
          <w:numId w:val="16"/>
        </w:numPr>
        <w:spacing w:before="240" w:after="60"/>
        <w:outlineLvl w:val="2"/>
        <w:rPr>
          <w:rFonts w:eastAsia="MS Gothic"/>
          <w:b/>
          <w:bCs/>
          <w:vanish/>
          <w:sz w:val="26"/>
          <w:szCs w:val="26"/>
        </w:rPr>
      </w:pPr>
    </w:p>
    <w:p w14:paraId="66F5707D" w14:textId="77777777" w:rsidR="00D10044" w:rsidRPr="00333521" w:rsidRDefault="00D10044" w:rsidP="00875C0B">
      <w:pPr>
        <w:pStyle w:val="Titolo3"/>
        <w:numPr>
          <w:ilvl w:val="2"/>
          <w:numId w:val="16"/>
        </w:numPr>
      </w:pPr>
      <w:r w:rsidRPr="00333521">
        <w:t>Obiettivi</w:t>
      </w:r>
    </w:p>
    <w:p w14:paraId="70E956DB" w14:textId="77777777" w:rsidR="00D10044" w:rsidRDefault="00D10044" w:rsidP="00D10044">
      <w:pPr>
        <w:ind w:left="1080"/>
      </w:pPr>
      <w:r>
        <w:t>Permettere al semplice navigatore (cliente) di accedere al sistema e visionare i prodotti di suo interesse.</w:t>
      </w:r>
    </w:p>
    <w:p w14:paraId="42B5FB88" w14:textId="77777777" w:rsidR="00D10044" w:rsidRPr="00333521" w:rsidRDefault="00D10044" w:rsidP="00875C0B">
      <w:pPr>
        <w:pStyle w:val="Titolo3"/>
        <w:numPr>
          <w:ilvl w:val="2"/>
          <w:numId w:val="16"/>
        </w:numPr>
      </w:pPr>
      <w:r w:rsidRPr="00333521">
        <w:t>Criteri di successo del sistema</w:t>
      </w:r>
    </w:p>
    <w:p w14:paraId="5A7F6081" w14:textId="77777777" w:rsidR="00D10044" w:rsidRDefault="00D10044" w:rsidP="00D10044">
      <w:pPr>
        <w:widowControl/>
        <w:suppressAutoHyphens w:val="0"/>
        <w:autoSpaceDE w:val="0"/>
        <w:autoSpaceDN w:val="0"/>
        <w:adjustRightInd w:val="0"/>
        <w:spacing w:line="259" w:lineRule="atLeast"/>
        <w:ind w:left="1080"/>
        <w:jc w:val="both"/>
        <w:rPr>
          <w:rFonts w:eastAsia="Times New Roman"/>
          <w:kern w:val="0"/>
          <w:lang w:val="it"/>
        </w:rPr>
      </w:pPr>
      <w:r>
        <w:rPr>
          <w:rFonts w:eastAsia="Times New Roman"/>
          <w:kern w:val="0"/>
          <w:lang w:val="it"/>
        </w:rPr>
        <w:t>Eventuali richieste di prodotti, esterne al territorio nazionale, non sono previste dal sistema per motivi logistici e relativi ai costi gestionali.</w:t>
      </w:r>
    </w:p>
    <w:p w14:paraId="63A6155E" w14:textId="77777777" w:rsidR="00D10044" w:rsidRDefault="00D10044" w:rsidP="00D10044">
      <w:pPr>
        <w:widowControl/>
        <w:suppressAutoHyphens w:val="0"/>
        <w:autoSpaceDE w:val="0"/>
        <w:autoSpaceDN w:val="0"/>
        <w:adjustRightInd w:val="0"/>
        <w:spacing w:line="259" w:lineRule="atLeast"/>
        <w:ind w:left="1080"/>
        <w:jc w:val="both"/>
        <w:rPr>
          <w:rFonts w:eastAsia="Times New Roman"/>
          <w:kern w:val="0"/>
          <w:lang w:val="it"/>
        </w:rPr>
      </w:pPr>
    </w:p>
    <w:p w14:paraId="758EB58D" w14:textId="77777777" w:rsidR="00D10044" w:rsidRDefault="00D10044" w:rsidP="009B620B">
      <w:pPr>
        <w:pStyle w:val="Titolo2"/>
        <w:rPr>
          <w:lang w:val="it"/>
        </w:rPr>
      </w:pPr>
      <w:bookmarkStart w:id="4" w:name="_Toc473563636"/>
      <w:r>
        <w:rPr>
          <w:lang w:val="it"/>
        </w:rPr>
        <w:t>Definizioni, acronimi e abbreviazioni</w:t>
      </w:r>
      <w:bookmarkEnd w:id="4"/>
    </w:p>
    <w:p w14:paraId="7ED7CC78" w14:textId="77777777" w:rsidR="00D303DB" w:rsidRDefault="00D303DB" w:rsidP="00D303DB">
      <w:pPr>
        <w:widowControl/>
        <w:suppressAutoHyphens w:val="0"/>
        <w:autoSpaceDE w:val="0"/>
        <w:autoSpaceDN w:val="0"/>
        <w:adjustRightInd w:val="0"/>
        <w:spacing w:line="259" w:lineRule="atLeast"/>
        <w:ind w:left="720"/>
        <w:jc w:val="both"/>
        <w:rPr>
          <w:rFonts w:eastAsia="Times New Roman"/>
          <w:b/>
          <w:kern w:val="0"/>
          <w:lang w:val="it"/>
        </w:rPr>
      </w:pPr>
    </w:p>
    <w:p w14:paraId="37CC0750" w14:textId="77777777" w:rsidR="008D4C3A" w:rsidRPr="008D4C3A" w:rsidRDefault="008D4C3A" w:rsidP="00875C0B">
      <w:pPr>
        <w:pStyle w:val="Paragrafoelenco"/>
        <w:keepNext/>
        <w:numPr>
          <w:ilvl w:val="1"/>
          <w:numId w:val="16"/>
        </w:numPr>
        <w:spacing w:before="240" w:after="60"/>
        <w:outlineLvl w:val="2"/>
        <w:rPr>
          <w:rFonts w:eastAsia="MS Gothic"/>
          <w:b/>
          <w:bCs/>
          <w:vanish/>
          <w:sz w:val="26"/>
          <w:szCs w:val="26"/>
        </w:rPr>
      </w:pPr>
    </w:p>
    <w:p w14:paraId="29415B4F" w14:textId="77777777" w:rsidR="00D10044" w:rsidRPr="00333521" w:rsidRDefault="00D10044" w:rsidP="00875C0B">
      <w:pPr>
        <w:pStyle w:val="Titolo3"/>
        <w:numPr>
          <w:ilvl w:val="2"/>
          <w:numId w:val="16"/>
        </w:numPr>
      </w:pPr>
      <w:r w:rsidRPr="00333521">
        <w:t>Acronimi e abbreviazioni</w:t>
      </w:r>
    </w:p>
    <w:p w14:paraId="4B58B7F8" w14:textId="77777777" w:rsidR="00D10044" w:rsidRDefault="003F2640" w:rsidP="00D10044">
      <w:pPr>
        <w:ind w:left="1080"/>
      </w:pPr>
      <w:r>
        <w:t xml:space="preserve">RAD: </w:t>
      </w:r>
      <w:proofErr w:type="spellStart"/>
      <w:r>
        <w:t>Requirements</w:t>
      </w:r>
      <w:proofErr w:type="spellEnd"/>
      <w:r>
        <w:t xml:space="preserve"> Analysis </w:t>
      </w:r>
      <w:proofErr w:type="spellStart"/>
      <w:r>
        <w:t>Document</w:t>
      </w:r>
      <w:proofErr w:type="spellEnd"/>
    </w:p>
    <w:p w14:paraId="25968FDE" w14:textId="77777777" w:rsidR="003F2640" w:rsidRDefault="003F2640" w:rsidP="00D10044">
      <w:pPr>
        <w:ind w:left="1080"/>
      </w:pPr>
      <w:r>
        <w:t xml:space="preserve">DB: </w:t>
      </w:r>
      <w:proofErr w:type="spellStart"/>
      <w:r>
        <w:t>DataBase</w:t>
      </w:r>
      <w:proofErr w:type="spellEnd"/>
    </w:p>
    <w:p w14:paraId="1C1A0B45" w14:textId="77777777" w:rsidR="003F2640" w:rsidRPr="00333521" w:rsidRDefault="003F2640" w:rsidP="00875C0B">
      <w:pPr>
        <w:pStyle w:val="Titolo3"/>
        <w:numPr>
          <w:ilvl w:val="2"/>
          <w:numId w:val="16"/>
        </w:numPr>
      </w:pPr>
      <w:r w:rsidRPr="00333521">
        <w:t>Definizioni</w:t>
      </w:r>
    </w:p>
    <w:p w14:paraId="2E2F24D1" w14:textId="77777777" w:rsidR="00D10044" w:rsidRDefault="00D10044" w:rsidP="003F2640">
      <w:pPr>
        <w:ind w:left="1080"/>
        <w:rPr>
          <w:b/>
        </w:rPr>
      </w:pPr>
    </w:p>
    <w:p w14:paraId="61A43C17" w14:textId="77777777" w:rsidR="003F2640" w:rsidRDefault="003F2640" w:rsidP="009B620B">
      <w:pPr>
        <w:pStyle w:val="Titolo2"/>
        <w:rPr>
          <w:lang w:val="it"/>
        </w:rPr>
      </w:pPr>
      <w:bookmarkStart w:id="5" w:name="_Toc473563637"/>
      <w:r>
        <w:rPr>
          <w:lang w:val="it"/>
        </w:rPr>
        <w:t>Riferimenti</w:t>
      </w:r>
      <w:bookmarkEnd w:id="5"/>
    </w:p>
    <w:p w14:paraId="74A23A36" w14:textId="77777777" w:rsidR="003F2640" w:rsidRDefault="003F2640" w:rsidP="003F2640">
      <w:pPr>
        <w:widowControl/>
        <w:suppressAutoHyphens w:val="0"/>
        <w:autoSpaceDE w:val="0"/>
        <w:autoSpaceDN w:val="0"/>
        <w:adjustRightInd w:val="0"/>
        <w:spacing w:line="259" w:lineRule="atLeast"/>
        <w:ind w:left="720"/>
        <w:jc w:val="both"/>
        <w:rPr>
          <w:rFonts w:eastAsia="Times New Roman"/>
          <w:b/>
          <w:kern w:val="0"/>
          <w:lang w:val="it"/>
        </w:rPr>
      </w:pPr>
    </w:p>
    <w:p w14:paraId="0EA00D20" w14:textId="77777777" w:rsidR="003F2640" w:rsidRDefault="003F2640" w:rsidP="009B620B">
      <w:pPr>
        <w:pStyle w:val="Titolo2"/>
        <w:rPr>
          <w:lang w:val="it"/>
        </w:rPr>
      </w:pPr>
      <w:bookmarkStart w:id="6" w:name="_Toc473563638"/>
      <w:proofErr w:type="spellStart"/>
      <w:r>
        <w:rPr>
          <w:lang w:val="it"/>
        </w:rPr>
        <w:t>Overview</w:t>
      </w:r>
      <w:bookmarkEnd w:id="6"/>
      <w:proofErr w:type="spellEnd"/>
    </w:p>
    <w:p w14:paraId="2D24407F" w14:textId="77777777" w:rsidR="00D12A2B" w:rsidRDefault="00D12A2B" w:rsidP="00D12A2B">
      <w:pPr>
        <w:pStyle w:val="Paragrafoelenco"/>
        <w:rPr>
          <w:rFonts w:eastAsia="Times New Roman"/>
          <w:b/>
          <w:kern w:val="0"/>
          <w:lang w:val="it"/>
        </w:rPr>
      </w:pPr>
    </w:p>
    <w:p w14:paraId="62CB00A1" w14:textId="77777777" w:rsidR="002608E6" w:rsidRPr="00795DAC" w:rsidRDefault="00D12A2B" w:rsidP="00D12A2B">
      <w:pPr>
        <w:widowControl/>
        <w:suppressAutoHyphens w:val="0"/>
        <w:autoSpaceDE w:val="0"/>
        <w:autoSpaceDN w:val="0"/>
        <w:adjustRightInd w:val="0"/>
        <w:spacing w:line="259" w:lineRule="atLeast"/>
        <w:jc w:val="both"/>
        <w:rPr>
          <w:rFonts w:eastAsia="Times New Roman"/>
          <w:b/>
          <w:kern w:val="0"/>
          <w:lang w:val="it"/>
        </w:rPr>
      </w:pPr>
      <w:r>
        <w:rPr>
          <w:rFonts w:eastAsia="Times New Roman"/>
          <w:b/>
          <w:kern w:val="0"/>
          <w:lang w:val="it"/>
        </w:rPr>
        <w:br w:type="page"/>
      </w:r>
    </w:p>
    <w:p w14:paraId="20E41F0B" w14:textId="77777777" w:rsidR="00AD4A4D" w:rsidRPr="00333521" w:rsidRDefault="00BF577F" w:rsidP="003F1E16">
      <w:pPr>
        <w:pStyle w:val="Titolo1"/>
      </w:pPr>
      <w:bookmarkStart w:id="7" w:name="_Toc473563639"/>
      <w:r w:rsidRPr="00333521">
        <w:lastRenderedPageBreak/>
        <w:t>Sistema Corrente</w:t>
      </w:r>
      <w:bookmarkEnd w:id="7"/>
    </w:p>
    <w:p w14:paraId="6A87BAD1" w14:textId="77777777" w:rsidR="00D12A2B" w:rsidRPr="00D12A2B" w:rsidRDefault="00D12A2B" w:rsidP="00D12A2B"/>
    <w:p w14:paraId="7416CB40" w14:textId="77777777" w:rsidR="00820DB3" w:rsidRPr="0089340F" w:rsidRDefault="00131E6E" w:rsidP="003F1E16">
      <w:pPr>
        <w:pStyle w:val="Titolo1"/>
      </w:pPr>
      <w:bookmarkStart w:id="8" w:name="_Toc473563640"/>
      <w:r w:rsidRPr="00333521">
        <w:t>Sistema</w:t>
      </w:r>
      <w:r w:rsidRPr="0089340F">
        <w:t xml:space="preserve"> Proposto</w:t>
      </w:r>
      <w:bookmarkEnd w:id="8"/>
    </w:p>
    <w:p w14:paraId="29804299" w14:textId="77777777" w:rsidR="00705408" w:rsidRDefault="00705408" w:rsidP="00705408"/>
    <w:p w14:paraId="3887B43C" w14:textId="77777777" w:rsidR="009B620B" w:rsidRPr="009B620B" w:rsidRDefault="009B620B" w:rsidP="009B620B">
      <w:pPr>
        <w:pStyle w:val="Paragrafoelenco"/>
        <w:numPr>
          <w:ilvl w:val="0"/>
          <w:numId w:val="2"/>
        </w:numPr>
        <w:outlineLvl w:val="1"/>
        <w:rPr>
          <w:b/>
          <w:bCs/>
          <w:i/>
          <w:iCs/>
          <w:vanish/>
          <w:sz w:val="28"/>
          <w:szCs w:val="28"/>
        </w:rPr>
      </w:pPr>
    </w:p>
    <w:p w14:paraId="491A34AB" w14:textId="77777777" w:rsidR="009B620B" w:rsidRPr="009B620B" w:rsidRDefault="009B620B" w:rsidP="009B620B">
      <w:pPr>
        <w:pStyle w:val="Paragrafoelenco"/>
        <w:numPr>
          <w:ilvl w:val="0"/>
          <w:numId w:val="2"/>
        </w:numPr>
        <w:outlineLvl w:val="1"/>
        <w:rPr>
          <w:b/>
          <w:bCs/>
          <w:i/>
          <w:iCs/>
          <w:vanish/>
          <w:sz w:val="28"/>
          <w:szCs w:val="28"/>
        </w:rPr>
      </w:pPr>
    </w:p>
    <w:p w14:paraId="0D6359EB" w14:textId="77777777" w:rsidR="00131E6E" w:rsidRDefault="00131E6E" w:rsidP="009B620B">
      <w:pPr>
        <w:pStyle w:val="Titolo2"/>
      </w:pPr>
      <w:bookmarkStart w:id="9" w:name="_Toc473563641"/>
      <w:proofErr w:type="spellStart"/>
      <w:r>
        <w:t>Overview</w:t>
      </w:r>
      <w:bookmarkEnd w:id="9"/>
      <w:proofErr w:type="spellEnd"/>
    </w:p>
    <w:p w14:paraId="377D3F06" w14:textId="77777777" w:rsidR="00131E6E" w:rsidRDefault="00131E6E" w:rsidP="00131E6E">
      <w:pPr>
        <w:ind w:left="360"/>
      </w:pPr>
    </w:p>
    <w:p w14:paraId="5AE79AED" w14:textId="77777777" w:rsidR="00705408" w:rsidRDefault="00705408" w:rsidP="00333521">
      <w:pPr>
        <w:pStyle w:val="Titolo2"/>
      </w:pPr>
      <w:bookmarkStart w:id="10" w:name="_Toc473563642"/>
      <w:r w:rsidRPr="00131E6E">
        <w:t>Requisiti Funzionali</w:t>
      </w:r>
      <w:bookmarkEnd w:id="10"/>
    </w:p>
    <w:p w14:paraId="022F5676" w14:textId="77777777" w:rsidR="008D4C3A" w:rsidRPr="008D4C3A" w:rsidRDefault="008D4C3A" w:rsidP="00875C0B">
      <w:pPr>
        <w:pStyle w:val="Paragrafoelenco"/>
        <w:keepNext/>
        <w:numPr>
          <w:ilvl w:val="0"/>
          <w:numId w:val="17"/>
        </w:numPr>
        <w:spacing w:before="240" w:after="60"/>
        <w:outlineLvl w:val="2"/>
        <w:rPr>
          <w:rFonts w:eastAsia="MS Gothic"/>
          <w:b/>
          <w:bCs/>
          <w:vanish/>
          <w:sz w:val="26"/>
          <w:szCs w:val="26"/>
        </w:rPr>
      </w:pPr>
    </w:p>
    <w:p w14:paraId="6D14909B" w14:textId="77777777" w:rsidR="008D4C3A" w:rsidRPr="008D4C3A" w:rsidRDefault="008D4C3A" w:rsidP="00875C0B">
      <w:pPr>
        <w:pStyle w:val="Paragrafoelenco"/>
        <w:keepNext/>
        <w:numPr>
          <w:ilvl w:val="0"/>
          <w:numId w:val="17"/>
        </w:numPr>
        <w:spacing w:before="240" w:after="60"/>
        <w:outlineLvl w:val="2"/>
        <w:rPr>
          <w:rFonts w:eastAsia="MS Gothic"/>
          <w:b/>
          <w:bCs/>
          <w:vanish/>
          <w:sz w:val="26"/>
          <w:szCs w:val="26"/>
        </w:rPr>
      </w:pPr>
    </w:p>
    <w:p w14:paraId="48FC7CCD" w14:textId="77777777" w:rsidR="008D4C3A" w:rsidRPr="008D4C3A" w:rsidRDefault="008D4C3A" w:rsidP="00875C0B">
      <w:pPr>
        <w:pStyle w:val="Paragrafoelenco"/>
        <w:keepNext/>
        <w:numPr>
          <w:ilvl w:val="0"/>
          <w:numId w:val="17"/>
        </w:numPr>
        <w:spacing w:before="240" w:after="60"/>
        <w:outlineLvl w:val="2"/>
        <w:rPr>
          <w:rFonts w:eastAsia="MS Gothic"/>
          <w:b/>
          <w:bCs/>
          <w:vanish/>
          <w:sz w:val="26"/>
          <w:szCs w:val="26"/>
        </w:rPr>
      </w:pPr>
    </w:p>
    <w:p w14:paraId="194CA402" w14:textId="77777777" w:rsidR="008D4C3A" w:rsidRPr="008D4C3A" w:rsidRDefault="008D4C3A" w:rsidP="00875C0B">
      <w:pPr>
        <w:pStyle w:val="Paragrafoelenco"/>
        <w:keepNext/>
        <w:numPr>
          <w:ilvl w:val="1"/>
          <w:numId w:val="17"/>
        </w:numPr>
        <w:spacing w:before="240" w:after="60"/>
        <w:outlineLvl w:val="2"/>
        <w:rPr>
          <w:rFonts w:eastAsia="MS Gothic"/>
          <w:b/>
          <w:bCs/>
          <w:vanish/>
          <w:sz w:val="26"/>
          <w:szCs w:val="26"/>
        </w:rPr>
      </w:pPr>
    </w:p>
    <w:p w14:paraId="2C3CAAE8" w14:textId="77777777" w:rsidR="008D4C3A" w:rsidRPr="008D4C3A" w:rsidRDefault="008D4C3A" w:rsidP="00875C0B">
      <w:pPr>
        <w:pStyle w:val="Paragrafoelenco"/>
        <w:keepNext/>
        <w:numPr>
          <w:ilvl w:val="1"/>
          <w:numId w:val="17"/>
        </w:numPr>
        <w:spacing w:before="240" w:after="60"/>
        <w:outlineLvl w:val="2"/>
        <w:rPr>
          <w:rFonts w:eastAsia="MS Gothic"/>
          <w:b/>
          <w:bCs/>
          <w:vanish/>
          <w:sz w:val="26"/>
          <w:szCs w:val="26"/>
        </w:rPr>
      </w:pPr>
    </w:p>
    <w:p w14:paraId="2E755961" w14:textId="77777777" w:rsidR="009E0E6E" w:rsidRDefault="0098135E" w:rsidP="008C3BE3">
      <w:pPr>
        <w:pStyle w:val="Titolo3"/>
        <w:numPr>
          <w:ilvl w:val="2"/>
          <w:numId w:val="17"/>
        </w:numPr>
      </w:pPr>
      <w:r w:rsidRPr="00333521">
        <w:t xml:space="preserve">Il sistema deve consentire al </w:t>
      </w:r>
      <w:r w:rsidR="009E0E6E" w:rsidRPr="00333521">
        <w:t>Gestore DM Shop</w:t>
      </w:r>
      <w:r w:rsidRPr="00333521">
        <w:t xml:space="preserve"> di:</w:t>
      </w:r>
    </w:p>
    <w:p w14:paraId="76FE7953" w14:textId="32921E59" w:rsidR="00E8390C" w:rsidRDefault="00E8390C" w:rsidP="00E8390C">
      <w:pPr>
        <w:pStyle w:val="Titolo4"/>
      </w:pPr>
      <w:r>
        <w:t>Inserire i prodotti;</w:t>
      </w:r>
      <w:bookmarkStart w:id="11" w:name="_GoBack"/>
      <w:bookmarkEnd w:id="11"/>
    </w:p>
    <w:p w14:paraId="1AD70BC0" w14:textId="475730F8" w:rsidR="00E8390C" w:rsidRPr="00E8390C" w:rsidRDefault="00587B79" w:rsidP="00E8390C">
      <w:pPr>
        <w:pStyle w:val="Titolo4"/>
      </w:pPr>
      <w:r>
        <w:t xml:space="preserve">Modificare </w:t>
      </w:r>
      <w:r w:rsidR="00E8390C">
        <w:t>i prodotti;</w:t>
      </w:r>
    </w:p>
    <w:p w14:paraId="0553AE0F" w14:textId="77777777" w:rsidR="009E0E6E" w:rsidRDefault="00587B79" w:rsidP="007020F9">
      <w:pPr>
        <w:pStyle w:val="Titolo4"/>
      </w:pPr>
      <w:r>
        <w:t>Definire la</w:t>
      </w:r>
      <w:r w:rsidR="00317379">
        <w:t xml:space="preserve"> descrizione</w:t>
      </w:r>
      <w:r w:rsidR="009E0E6E">
        <w:t xml:space="preserve"> del prodotto;</w:t>
      </w:r>
    </w:p>
    <w:p w14:paraId="764921F4" w14:textId="77777777" w:rsidR="009E0E6E" w:rsidRDefault="00587B79" w:rsidP="007020F9">
      <w:pPr>
        <w:pStyle w:val="Titolo4"/>
      </w:pPr>
      <w:r>
        <w:t>Gestire</w:t>
      </w:r>
      <w:r w:rsidR="009E0E6E">
        <w:t xml:space="preserve"> gli ordini;</w:t>
      </w:r>
    </w:p>
    <w:p w14:paraId="6508D451" w14:textId="411987C3" w:rsidR="00E8390C" w:rsidRPr="00E8390C" w:rsidRDefault="00587B79" w:rsidP="00E8390C">
      <w:pPr>
        <w:pStyle w:val="Titolo4"/>
      </w:pPr>
      <w:r>
        <w:t>Gestire</w:t>
      </w:r>
      <w:r w:rsidR="009E0E6E">
        <w:t xml:space="preserve"> i clienti;</w:t>
      </w:r>
    </w:p>
    <w:p w14:paraId="52BB3033" w14:textId="77777777" w:rsidR="00565051" w:rsidRDefault="00565051" w:rsidP="00565051">
      <w:pPr>
        <w:ind w:left="1080"/>
      </w:pPr>
    </w:p>
    <w:p w14:paraId="7234ED51" w14:textId="77777777" w:rsidR="009E0E6E" w:rsidRPr="00333521" w:rsidRDefault="00587B79" w:rsidP="00875C0B">
      <w:pPr>
        <w:pStyle w:val="Titolo3"/>
        <w:numPr>
          <w:ilvl w:val="2"/>
          <w:numId w:val="17"/>
        </w:numPr>
      </w:pPr>
      <w:r w:rsidRPr="00333521">
        <w:t xml:space="preserve">Il sistema deve consentire al </w:t>
      </w:r>
      <w:r w:rsidR="009E0E6E" w:rsidRPr="00333521">
        <w:t>Cliente DM Shop</w:t>
      </w:r>
      <w:r w:rsidRPr="00333521">
        <w:t xml:space="preserve"> di:</w:t>
      </w:r>
    </w:p>
    <w:p w14:paraId="73811FA1" w14:textId="77777777" w:rsidR="009E0E6E" w:rsidRDefault="00587B79" w:rsidP="007020F9">
      <w:pPr>
        <w:pStyle w:val="Titolo4"/>
      </w:pPr>
      <w:r>
        <w:t>Registrarsi</w:t>
      </w:r>
      <w:r w:rsidR="009E0E6E">
        <w:t xml:space="preserve"> al sito;</w:t>
      </w:r>
    </w:p>
    <w:p w14:paraId="3BA75036" w14:textId="77777777" w:rsidR="009E0E6E" w:rsidRDefault="00587B79" w:rsidP="007020F9">
      <w:pPr>
        <w:pStyle w:val="Titolo4"/>
      </w:pPr>
      <w:r>
        <w:t>Consultare il</w:t>
      </w:r>
      <w:r w:rsidR="009E0E6E">
        <w:t xml:space="preserve"> catalogo;</w:t>
      </w:r>
    </w:p>
    <w:p w14:paraId="1CBCF0AD" w14:textId="77777777" w:rsidR="00F4012C" w:rsidRDefault="00587B79" w:rsidP="007020F9">
      <w:pPr>
        <w:pStyle w:val="Titolo4"/>
      </w:pPr>
      <w:r>
        <w:t>“Riempire” il carrello e fare acquisti (checkout)</w:t>
      </w:r>
      <w:r w:rsidR="009E0E6E">
        <w:t>;</w:t>
      </w:r>
    </w:p>
    <w:p w14:paraId="1769D426" w14:textId="77777777" w:rsidR="002F1579" w:rsidRDefault="00F4012C" w:rsidP="00F4012C">
      <w:r>
        <w:t xml:space="preserve"> </w:t>
      </w:r>
    </w:p>
    <w:p w14:paraId="51FC6B3A" w14:textId="77777777" w:rsidR="000F3610" w:rsidRPr="00333521" w:rsidRDefault="002F1579" w:rsidP="00333521">
      <w:pPr>
        <w:pStyle w:val="Titolo2"/>
      </w:pPr>
      <w:bookmarkStart w:id="12" w:name="_Toc473563643"/>
      <w:r w:rsidRPr="006B4D4A">
        <w:t>Requisiti Non-Funzionali</w:t>
      </w:r>
      <w:bookmarkEnd w:id="12"/>
    </w:p>
    <w:p w14:paraId="5BAA7D77" w14:textId="77777777" w:rsidR="008D4C3A" w:rsidRPr="008D4C3A" w:rsidRDefault="008D4C3A" w:rsidP="00875C0B">
      <w:pPr>
        <w:pStyle w:val="Paragrafoelenco"/>
        <w:keepNext/>
        <w:numPr>
          <w:ilvl w:val="0"/>
          <w:numId w:val="18"/>
        </w:numPr>
        <w:spacing w:before="240" w:after="60"/>
        <w:outlineLvl w:val="2"/>
        <w:rPr>
          <w:rFonts w:eastAsia="MS Gothic"/>
          <w:b/>
          <w:bCs/>
          <w:vanish/>
          <w:sz w:val="26"/>
          <w:szCs w:val="26"/>
        </w:rPr>
      </w:pPr>
    </w:p>
    <w:p w14:paraId="369C1F90" w14:textId="77777777" w:rsidR="008D4C3A" w:rsidRPr="008D4C3A" w:rsidRDefault="008D4C3A" w:rsidP="00875C0B">
      <w:pPr>
        <w:pStyle w:val="Paragrafoelenco"/>
        <w:keepNext/>
        <w:numPr>
          <w:ilvl w:val="0"/>
          <w:numId w:val="18"/>
        </w:numPr>
        <w:spacing w:before="240" w:after="60"/>
        <w:outlineLvl w:val="2"/>
        <w:rPr>
          <w:rFonts w:eastAsia="MS Gothic"/>
          <w:b/>
          <w:bCs/>
          <w:vanish/>
          <w:sz w:val="26"/>
          <w:szCs w:val="26"/>
        </w:rPr>
      </w:pPr>
    </w:p>
    <w:p w14:paraId="1E73AF48" w14:textId="77777777" w:rsidR="008D4C3A" w:rsidRPr="008D4C3A" w:rsidRDefault="008D4C3A" w:rsidP="00875C0B">
      <w:pPr>
        <w:pStyle w:val="Paragrafoelenco"/>
        <w:keepNext/>
        <w:numPr>
          <w:ilvl w:val="0"/>
          <w:numId w:val="18"/>
        </w:numPr>
        <w:spacing w:before="240" w:after="60"/>
        <w:outlineLvl w:val="2"/>
        <w:rPr>
          <w:rFonts w:eastAsia="MS Gothic"/>
          <w:b/>
          <w:bCs/>
          <w:vanish/>
          <w:sz w:val="26"/>
          <w:szCs w:val="26"/>
        </w:rPr>
      </w:pPr>
    </w:p>
    <w:p w14:paraId="57181A12" w14:textId="77777777" w:rsidR="008D4C3A" w:rsidRPr="008D4C3A" w:rsidRDefault="008D4C3A" w:rsidP="00875C0B">
      <w:pPr>
        <w:pStyle w:val="Paragrafoelenco"/>
        <w:keepNext/>
        <w:numPr>
          <w:ilvl w:val="1"/>
          <w:numId w:val="18"/>
        </w:numPr>
        <w:spacing w:before="240" w:after="60"/>
        <w:outlineLvl w:val="2"/>
        <w:rPr>
          <w:rFonts w:eastAsia="MS Gothic"/>
          <w:b/>
          <w:bCs/>
          <w:vanish/>
          <w:sz w:val="26"/>
          <w:szCs w:val="26"/>
        </w:rPr>
      </w:pPr>
    </w:p>
    <w:p w14:paraId="52AD183A" w14:textId="77777777" w:rsidR="008D4C3A" w:rsidRPr="008D4C3A" w:rsidRDefault="008D4C3A" w:rsidP="00875C0B">
      <w:pPr>
        <w:pStyle w:val="Paragrafoelenco"/>
        <w:keepNext/>
        <w:numPr>
          <w:ilvl w:val="1"/>
          <w:numId w:val="18"/>
        </w:numPr>
        <w:spacing w:before="240" w:after="60"/>
        <w:outlineLvl w:val="2"/>
        <w:rPr>
          <w:rFonts w:eastAsia="MS Gothic"/>
          <w:b/>
          <w:bCs/>
          <w:vanish/>
          <w:sz w:val="26"/>
          <w:szCs w:val="26"/>
        </w:rPr>
      </w:pPr>
    </w:p>
    <w:p w14:paraId="5587544B" w14:textId="77777777" w:rsidR="008D4C3A" w:rsidRPr="008D4C3A" w:rsidRDefault="008D4C3A" w:rsidP="00875C0B">
      <w:pPr>
        <w:pStyle w:val="Paragrafoelenco"/>
        <w:keepNext/>
        <w:numPr>
          <w:ilvl w:val="1"/>
          <w:numId w:val="18"/>
        </w:numPr>
        <w:spacing w:before="240" w:after="60"/>
        <w:outlineLvl w:val="2"/>
        <w:rPr>
          <w:rFonts w:eastAsia="MS Gothic"/>
          <w:b/>
          <w:bCs/>
          <w:vanish/>
          <w:sz w:val="26"/>
          <w:szCs w:val="26"/>
        </w:rPr>
      </w:pPr>
    </w:p>
    <w:p w14:paraId="43B99850" w14:textId="77777777" w:rsidR="00131E6E" w:rsidRPr="00333521" w:rsidRDefault="00131E6E" w:rsidP="00875C0B">
      <w:pPr>
        <w:pStyle w:val="Titolo3"/>
        <w:numPr>
          <w:ilvl w:val="2"/>
          <w:numId w:val="18"/>
        </w:numPr>
      </w:pPr>
      <w:proofErr w:type="spellStart"/>
      <w:r w:rsidRPr="00333521">
        <w:t>Usability</w:t>
      </w:r>
      <w:proofErr w:type="spellEnd"/>
    </w:p>
    <w:p w14:paraId="42151173" w14:textId="77777777" w:rsidR="00131E6E" w:rsidRPr="00333521" w:rsidRDefault="000F3610" w:rsidP="00333521">
      <w:pPr>
        <w:ind w:left="1080"/>
      </w:pPr>
      <w:r>
        <w:t>Per il cliente è estremamente facile accedere al sistema online ed avere la visualizzazione dei prodotti offerti.</w:t>
      </w:r>
    </w:p>
    <w:p w14:paraId="3D4B4131" w14:textId="77777777" w:rsidR="003F2640" w:rsidRPr="00333521" w:rsidRDefault="00131E6E" w:rsidP="00875C0B">
      <w:pPr>
        <w:pStyle w:val="Titolo3"/>
        <w:numPr>
          <w:ilvl w:val="2"/>
          <w:numId w:val="18"/>
        </w:numPr>
      </w:pPr>
      <w:r w:rsidRPr="00333521">
        <w:t>Reliability</w:t>
      </w:r>
    </w:p>
    <w:p w14:paraId="0B10DB88" w14:textId="77777777" w:rsidR="000F3610" w:rsidRPr="000F3610" w:rsidRDefault="000F3610" w:rsidP="00333521">
      <w:pPr>
        <w:ind w:left="1080"/>
      </w:pPr>
      <w:r>
        <w:t>Qualsiasi componente, cliente o gestore, può accedere al sistema, salvo problemi relativi alla caduta del server oppure ad un’improvvisa mancanza di alimentazione. Nel caso in cui non dovessero sorgere tali problemi, il sistema risponde correttamente alle rich</w:t>
      </w:r>
      <w:r w:rsidR="00333521">
        <w:t>ieste impartite dal componente.</w:t>
      </w:r>
    </w:p>
    <w:p w14:paraId="20C2A502" w14:textId="77777777" w:rsidR="00131E6E" w:rsidRPr="00333521" w:rsidRDefault="00131E6E" w:rsidP="00875C0B">
      <w:pPr>
        <w:pStyle w:val="Titolo3"/>
        <w:numPr>
          <w:ilvl w:val="2"/>
          <w:numId w:val="18"/>
        </w:numPr>
      </w:pPr>
      <w:r w:rsidRPr="00333521">
        <w:t>Performance</w:t>
      </w:r>
    </w:p>
    <w:p w14:paraId="664104D5" w14:textId="77777777" w:rsidR="000F3610" w:rsidRDefault="000F3610" w:rsidP="000F3610">
      <w:pPr>
        <w:ind w:left="1080"/>
      </w:pPr>
      <w:r>
        <w:t xml:space="preserve">Il sistema risponde alle richieste impartite dai componenti in tempo reale. Se la pagina dei prodotti richiesta è di grandi dimensioni ci sarà un piccolo ritardo. </w:t>
      </w:r>
    </w:p>
    <w:p w14:paraId="676347AD" w14:textId="77777777" w:rsidR="000F3610" w:rsidRDefault="000F3610" w:rsidP="000F3610">
      <w:pPr>
        <w:ind w:left="1080"/>
      </w:pPr>
      <w:r>
        <w:t>La sessione utente resta attiva per 20 minuti.</w:t>
      </w:r>
    </w:p>
    <w:p w14:paraId="66C1B20E" w14:textId="77777777" w:rsidR="000F3610" w:rsidRPr="000F3610" w:rsidRDefault="000F3610" w:rsidP="000F3610">
      <w:pPr>
        <w:ind w:left="1080"/>
      </w:pPr>
    </w:p>
    <w:p w14:paraId="2FD8A6BE" w14:textId="77777777" w:rsidR="00131E6E" w:rsidRPr="00333521" w:rsidRDefault="00131E6E" w:rsidP="00875C0B">
      <w:pPr>
        <w:pStyle w:val="Titolo3"/>
        <w:numPr>
          <w:ilvl w:val="2"/>
          <w:numId w:val="18"/>
        </w:numPr>
      </w:pPr>
      <w:proofErr w:type="spellStart"/>
      <w:r w:rsidRPr="00333521">
        <w:t>Supportability</w:t>
      </w:r>
      <w:proofErr w:type="spellEnd"/>
    </w:p>
    <w:p w14:paraId="258190D4" w14:textId="38FC46B6" w:rsidR="007020F9" w:rsidRDefault="007020F9" w:rsidP="001307B7">
      <w:pPr>
        <w:ind w:left="1080"/>
        <w:rPr>
          <w:b/>
        </w:rPr>
      </w:pPr>
      <w:r>
        <w:rPr>
          <w:b/>
        </w:rPr>
        <w:br w:type="page"/>
      </w:r>
    </w:p>
    <w:p w14:paraId="769DEBA1" w14:textId="77777777" w:rsidR="00131E6E" w:rsidRPr="00333521" w:rsidRDefault="00131E6E" w:rsidP="00875C0B">
      <w:pPr>
        <w:pStyle w:val="Titolo3"/>
        <w:numPr>
          <w:ilvl w:val="2"/>
          <w:numId w:val="18"/>
        </w:numPr>
      </w:pPr>
      <w:proofErr w:type="spellStart"/>
      <w:r w:rsidRPr="00333521">
        <w:lastRenderedPageBreak/>
        <w:t>Implementation</w:t>
      </w:r>
      <w:proofErr w:type="spellEnd"/>
    </w:p>
    <w:p w14:paraId="23657ECB" w14:textId="77777777" w:rsidR="00DA68E1" w:rsidRPr="001307B7" w:rsidRDefault="001307B7" w:rsidP="00333521">
      <w:pPr>
        <w:ind w:left="1080"/>
      </w:pPr>
      <w:r>
        <w:t>Il software associato al sistema sarà scritto usando codici HTML, CSS, J</w:t>
      </w:r>
      <w:r w:rsidR="00DA68E1">
        <w:t>ava</w:t>
      </w:r>
      <w:r>
        <w:t>, JavaScript. Nessun vi</w:t>
      </w:r>
      <w:r w:rsidR="00333521">
        <w:t>ncolo hardware è stato imposto.</w:t>
      </w:r>
    </w:p>
    <w:p w14:paraId="07BDFC9A" w14:textId="77777777" w:rsidR="008D4C3A" w:rsidRPr="008D4C3A" w:rsidRDefault="008D4C3A" w:rsidP="00875C0B">
      <w:pPr>
        <w:pStyle w:val="Paragrafoelenco"/>
        <w:keepNext/>
        <w:numPr>
          <w:ilvl w:val="0"/>
          <w:numId w:val="19"/>
        </w:numPr>
        <w:spacing w:before="240" w:after="60"/>
        <w:outlineLvl w:val="2"/>
        <w:rPr>
          <w:rFonts w:eastAsia="MS Gothic"/>
          <w:b/>
          <w:bCs/>
          <w:vanish/>
          <w:sz w:val="26"/>
          <w:szCs w:val="26"/>
        </w:rPr>
      </w:pPr>
    </w:p>
    <w:p w14:paraId="1E906508" w14:textId="77777777" w:rsidR="008D4C3A" w:rsidRPr="008D4C3A" w:rsidRDefault="008D4C3A" w:rsidP="00875C0B">
      <w:pPr>
        <w:pStyle w:val="Paragrafoelenco"/>
        <w:keepNext/>
        <w:numPr>
          <w:ilvl w:val="0"/>
          <w:numId w:val="19"/>
        </w:numPr>
        <w:spacing w:before="240" w:after="60"/>
        <w:outlineLvl w:val="2"/>
        <w:rPr>
          <w:rFonts w:eastAsia="MS Gothic"/>
          <w:b/>
          <w:bCs/>
          <w:vanish/>
          <w:sz w:val="26"/>
          <w:szCs w:val="26"/>
        </w:rPr>
      </w:pPr>
    </w:p>
    <w:p w14:paraId="2480A984" w14:textId="77777777" w:rsidR="008D4C3A" w:rsidRPr="008D4C3A" w:rsidRDefault="008D4C3A" w:rsidP="00875C0B">
      <w:pPr>
        <w:pStyle w:val="Paragrafoelenco"/>
        <w:keepNext/>
        <w:numPr>
          <w:ilvl w:val="0"/>
          <w:numId w:val="19"/>
        </w:numPr>
        <w:spacing w:before="240" w:after="60"/>
        <w:outlineLvl w:val="2"/>
        <w:rPr>
          <w:rFonts w:eastAsia="MS Gothic"/>
          <w:b/>
          <w:bCs/>
          <w:vanish/>
          <w:sz w:val="26"/>
          <w:szCs w:val="26"/>
        </w:rPr>
      </w:pPr>
    </w:p>
    <w:p w14:paraId="76F3FCF9" w14:textId="77777777" w:rsidR="008D4C3A" w:rsidRPr="008D4C3A" w:rsidRDefault="008D4C3A" w:rsidP="00875C0B">
      <w:pPr>
        <w:pStyle w:val="Paragrafoelenco"/>
        <w:keepNext/>
        <w:numPr>
          <w:ilvl w:val="1"/>
          <w:numId w:val="19"/>
        </w:numPr>
        <w:spacing w:before="240" w:after="60"/>
        <w:outlineLvl w:val="2"/>
        <w:rPr>
          <w:rFonts w:eastAsia="MS Gothic"/>
          <w:b/>
          <w:bCs/>
          <w:vanish/>
          <w:sz w:val="26"/>
          <w:szCs w:val="26"/>
        </w:rPr>
      </w:pPr>
    </w:p>
    <w:p w14:paraId="093CDC5D" w14:textId="77777777" w:rsidR="008D4C3A" w:rsidRPr="008D4C3A" w:rsidRDefault="008D4C3A" w:rsidP="00875C0B">
      <w:pPr>
        <w:pStyle w:val="Paragrafoelenco"/>
        <w:keepNext/>
        <w:numPr>
          <w:ilvl w:val="1"/>
          <w:numId w:val="19"/>
        </w:numPr>
        <w:spacing w:before="240" w:after="60"/>
        <w:outlineLvl w:val="2"/>
        <w:rPr>
          <w:rFonts w:eastAsia="MS Gothic"/>
          <w:b/>
          <w:bCs/>
          <w:vanish/>
          <w:sz w:val="26"/>
          <w:szCs w:val="26"/>
        </w:rPr>
      </w:pPr>
    </w:p>
    <w:p w14:paraId="7EDE91A8" w14:textId="77777777" w:rsidR="008D4C3A" w:rsidRPr="008D4C3A" w:rsidRDefault="008D4C3A" w:rsidP="00875C0B">
      <w:pPr>
        <w:pStyle w:val="Paragrafoelenco"/>
        <w:keepNext/>
        <w:numPr>
          <w:ilvl w:val="1"/>
          <w:numId w:val="19"/>
        </w:numPr>
        <w:spacing w:before="240" w:after="60"/>
        <w:outlineLvl w:val="2"/>
        <w:rPr>
          <w:rFonts w:eastAsia="MS Gothic"/>
          <w:b/>
          <w:bCs/>
          <w:vanish/>
          <w:sz w:val="26"/>
          <w:szCs w:val="26"/>
        </w:rPr>
      </w:pPr>
    </w:p>
    <w:p w14:paraId="3B86CAE0" w14:textId="77777777" w:rsidR="008D4C3A" w:rsidRPr="008D4C3A" w:rsidRDefault="008D4C3A" w:rsidP="00875C0B">
      <w:pPr>
        <w:pStyle w:val="Paragrafoelenco"/>
        <w:keepNext/>
        <w:numPr>
          <w:ilvl w:val="2"/>
          <w:numId w:val="19"/>
        </w:numPr>
        <w:spacing w:before="240" w:after="60"/>
        <w:outlineLvl w:val="2"/>
        <w:rPr>
          <w:rFonts w:eastAsia="MS Gothic"/>
          <w:b/>
          <w:bCs/>
          <w:vanish/>
          <w:sz w:val="26"/>
          <w:szCs w:val="26"/>
        </w:rPr>
      </w:pPr>
    </w:p>
    <w:p w14:paraId="3D21BC22" w14:textId="77777777" w:rsidR="008D4C3A" w:rsidRPr="008D4C3A" w:rsidRDefault="008D4C3A" w:rsidP="00875C0B">
      <w:pPr>
        <w:pStyle w:val="Paragrafoelenco"/>
        <w:keepNext/>
        <w:numPr>
          <w:ilvl w:val="2"/>
          <w:numId w:val="19"/>
        </w:numPr>
        <w:spacing w:before="240" w:after="60"/>
        <w:outlineLvl w:val="2"/>
        <w:rPr>
          <w:rFonts w:eastAsia="MS Gothic"/>
          <w:b/>
          <w:bCs/>
          <w:vanish/>
          <w:sz w:val="26"/>
          <w:szCs w:val="26"/>
        </w:rPr>
      </w:pPr>
    </w:p>
    <w:p w14:paraId="523B2623" w14:textId="77777777" w:rsidR="008D4C3A" w:rsidRPr="008D4C3A" w:rsidRDefault="008D4C3A" w:rsidP="00875C0B">
      <w:pPr>
        <w:pStyle w:val="Paragrafoelenco"/>
        <w:keepNext/>
        <w:numPr>
          <w:ilvl w:val="2"/>
          <w:numId w:val="19"/>
        </w:numPr>
        <w:spacing w:before="240" w:after="60"/>
        <w:outlineLvl w:val="2"/>
        <w:rPr>
          <w:rFonts w:eastAsia="MS Gothic"/>
          <w:b/>
          <w:bCs/>
          <w:vanish/>
          <w:sz w:val="26"/>
          <w:szCs w:val="26"/>
        </w:rPr>
      </w:pPr>
    </w:p>
    <w:p w14:paraId="4232F8FD" w14:textId="77777777" w:rsidR="008D4C3A" w:rsidRPr="008D4C3A" w:rsidRDefault="008D4C3A" w:rsidP="00875C0B">
      <w:pPr>
        <w:pStyle w:val="Paragrafoelenco"/>
        <w:keepNext/>
        <w:numPr>
          <w:ilvl w:val="2"/>
          <w:numId w:val="19"/>
        </w:numPr>
        <w:spacing w:before="240" w:after="60"/>
        <w:outlineLvl w:val="2"/>
        <w:rPr>
          <w:rFonts w:eastAsia="MS Gothic"/>
          <w:b/>
          <w:bCs/>
          <w:vanish/>
          <w:sz w:val="26"/>
          <w:szCs w:val="26"/>
        </w:rPr>
      </w:pPr>
    </w:p>
    <w:p w14:paraId="3886C772" w14:textId="77777777" w:rsidR="008D4C3A" w:rsidRPr="008D4C3A" w:rsidRDefault="008D4C3A" w:rsidP="00875C0B">
      <w:pPr>
        <w:pStyle w:val="Paragrafoelenco"/>
        <w:keepNext/>
        <w:numPr>
          <w:ilvl w:val="2"/>
          <w:numId w:val="19"/>
        </w:numPr>
        <w:spacing w:before="240" w:after="60"/>
        <w:outlineLvl w:val="2"/>
        <w:rPr>
          <w:rFonts w:eastAsia="MS Gothic"/>
          <w:b/>
          <w:bCs/>
          <w:vanish/>
          <w:sz w:val="26"/>
          <w:szCs w:val="26"/>
        </w:rPr>
      </w:pPr>
    </w:p>
    <w:p w14:paraId="259E2979" w14:textId="77777777" w:rsidR="00131E6E" w:rsidRPr="00333521" w:rsidRDefault="00131E6E" w:rsidP="00875C0B">
      <w:pPr>
        <w:pStyle w:val="Titolo3"/>
        <w:numPr>
          <w:ilvl w:val="2"/>
          <w:numId w:val="19"/>
        </w:numPr>
      </w:pPr>
      <w:r w:rsidRPr="00333521">
        <w:t>Interface</w:t>
      </w:r>
    </w:p>
    <w:p w14:paraId="3FA9BE41" w14:textId="77777777" w:rsidR="00DA68E1" w:rsidRPr="001307B7" w:rsidRDefault="001307B7" w:rsidP="00333521">
      <w:pPr>
        <w:ind w:left="1080"/>
      </w:pPr>
      <w:r>
        <w:t xml:space="preserve">Verranno presentate interfacce </w:t>
      </w:r>
      <w:r w:rsidR="00DA68E1">
        <w:t>semplici e con linguaggio chiaro.</w:t>
      </w:r>
    </w:p>
    <w:p w14:paraId="6DF49F66" w14:textId="77777777" w:rsidR="00131E6E" w:rsidRPr="00333521" w:rsidRDefault="00131E6E" w:rsidP="00875C0B">
      <w:pPr>
        <w:pStyle w:val="Titolo3"/>
        <w:numPr>
          <w:ilvl w:val="2"/>
          <w:numId w:val="19"/>
        </w:numPr>
      </w:pPr>
      <w:r w:rsidRPr="00333521">
        <w:t>Packaging</w:t>
      </w:r>
    </w:p>
    <w:p w14:paraId="5C93F973" w14:textId="77777777" w:rsidR="00DA68E1" w:rsidRPr="00333521" w:rsidRDefault="00DA68E1" w:rsidP="00333521">
      <w:pPr>
        <w:ind w:left="1080"/>
      </w:pPr>
      <w:r>
        <w:t>Il sistema è in rete. Prevista installazione sul server. Nessun vincolo sul tempo d’installazione.</w:t>
      </w:r>
    </w:p>
    <w:p w14:paraId="33D5921C" w14:textId="77777777" w:rsidR="00131E6E" w:rsidRPr="00333521" w:rsidRDefault="00131E6E" w:rsidP="00875C0B">
      <w:pPr>
        <w:pStyle w:val="Titolo3"/>
        <w:numPr>
          <w:ilvl w:val="2"/>
          <w:numId w:val="19"/>
        </w:numPr>
      </w:pPr>
      <w:r w:rsidRPr="00333521">
        <w:t>Legal</w:t>
      </w:r>
    </w:p>
    <w:p w14:paraId="23531424" w14:textId="77777777" w:rsidR="00A27114" w:rsidRDefault="00A27114" w:rsidP="00A27114">
      <w:pPr>
        <w:rPr>
          <w:b/>
        </w:rPr>
      </w:pPr>
    </w:p>
    <w:p w14:paraId="453865FF" w14:textId="77777777" w:rsidR="00A27114" w:rsidRDefault="00A27114" w:rsidP="00A27114">
      <w:pPr>
        <w:rPr>
          <w:b/>
        </w:rPr>
      </w:pPr>
    </w:p>
    <w:p w14:paraId="1FADB4F7" w14:textId="77777777" w:rsidR="00A27114" w:rsidRDefault="00A27114" w:rsidP="009B620B">
      <w:pPr>
        <w:pStyle w:val="Titolo2"/>
      </w:pPr>
      <w:bookmarkStart w:id="13" w:name="_Toc473563644"/>
      <w:r>
        <w:t>Modelli del sistema</w:t>
      </w:r>
      <w:bookmarkEnd w:id="13"/>
    </w:p>
    <w:p w14:paraId="66042C96" w14:textId="77777777" w:rsidR="008D4C3A" w:rsidRPr="008D4C3A" w:rsidRDefault="008D4C3A" w:rsidP="00875C0B">
      <w:pPr>
        <w:pStyle w:val="Paragrafoelenco"/>
        <w:keepNext/>
        <w:numPr>
          <w:ilvl w:val="0"/>
          <w:numId w:val="20"/>
        </w:numPr>
        <w:spacing w:before="240" w:after="60"/>
        <w:outlineLvl w:val="2"/>
        <w:rPr>
          <w:rFonts w:eastAsia="MS Gothic"/>
          <w:b/>
          <w:bCs/>
          <w:vanish/>
          <w:sz w:val="26"/>
          <w:szCs w:val="26"/>
        </w:rPr>
      </w:pPr>
    </w:p>
    <w:p w14:paraId="492F73EC" w14:textId="77777777" w:rsidR="008D4C3A" w:rsidRPr="008D4C3A" w:rsidRDefault="008D4C3A" w:rsidP="00875C0B">
      <w:pPr>
        <w:pStyle w:val="Paragrafoelenco"/>
        <w:keepNext/>
        <w:numPr>
          <w:ilvl w:val="0"/>
          <w:numId w:val="20"/>
        </w:numPr>
        <w:spacing w:before="240" w:after="60"/>
        <w:outlineLvl w:val="2"/>
        <w:rPr>
          <w:rFonts w:eastAsia="MS Gothic"/>
          <w:b/>
          <w:bCs/>
          <w:vanish/>
          <w:sz w:val="26"/>
          <w:szCs w:val="26"/>
        </w:rPr>
      </w:pPr>
    </w:p>
    <w:p w14:paraId="3C7F011F" w14:textId="77777777" w:rsidR="008D4C3A" w:rsidRPr="008D4C3A" w:rsidRDefault="008D4C3A" w:rsidP="00875C0B">
      <w:pPr>
        <w:pStyle w:val="Paragrafoelenco"/>
        <w:keepNext/>
        <w:numPr>
          <w:ilvl w:val="0"/>
          <w:numId w:val="20"/>
        </w:numPr>
        <w:spacing w:before="240" w:after="60"/>
        <w:outlineLvl w:val="2"/>
        <w:rPr>
          <w:rFonts w:eastAsia="MS Gothic"/>
          <w:b/>
          <w:bCs/>
          <w:vanish/>
          <w:sz w:val="26"/>
          <w:szCs w:val="26"/>
        </w:rPr>
      </w:pPr>
    </w:p>
    <w:p w14:paraId="6F5ADAAD" w14:textId="77777777" w:rsidR="008D4C3A" w:rsidRPr="008D4C3A" w:rsidRDefault="008D4C3A" w:rsidP="00875C0B">
      <w:pPr>
        <w:pStyle w:val="Paragrafoelenco"/>
        <w:keepNext/>
        <w:numPr>
          <w:ilvl w:val="1"/>
          <w:numId w:val="20"/>
        </w:numPr>
        <w:spacing w:before="240" w:after="60"/>
        <w:outlineLvl w:val="2"/>
        <w:rPr>
          <w:rFonts w:eastAsia="MS Gothic"/>
          <w:b/>
          <w:bCs/>
          <w:vanish/>
          <w:sz w:val="26"/>
          <w:szCs w:val="26"/>
        </w:rPr>
      </w:pPr>
    </w:p>
    <w:p w14:paraId="0B840594" w14:textId="77777777" w:rsidR="008D4C3A" w:rsidRPr="008D4C3A" w:rsidRDefault="008D4C3A" w:rsidP="00875C0B">
      <w:pPr>
        <w:pStyle w:val="Paragrafoelenco"/>
        <w:keepNext/>
        <w:numPr>
          <w:ilvl w:val="1"/>
          <w:numId w:val="20"/>
        </w:numPr>
        <w:spacing w:before="240" w:after="60"/>
        <w:outlineLvl w:val="2"/>
        <w:rPr>
          <w:rFonts w:eastAsia="MS Gothic"/>
          <w:b/>
          <w:bCs/>
          <w:vanish/>
          <w:sz w:val="26"/>
          <w:szCs w:val="26"/>
        </w:rPr>
      </w:pPr>
    </w:p>
    <w:p w14:paraId="62D6B370" w14:textId="77777777" w:rsidR="008D4C3A" w:rsidRPr="008D4C3A" w:rsidRDefault="008D4C3A" w:rsidP="00875C0B">
      <w:pPr>
        <w:pStyle w:val="Paragrafoelenco"/>
        <w:keepNext/>
        <w:numPr>
          <w:ilvl w:val="1"/>
          <w:numId w:val="20"/>
        </w:numPr>
        <w:spacing w:before="240" w:after="60"/>
        <w:outlineLvl w:val="2"/>
        <w:rPr>
          <w:rFonts w:eastAsia="MS Gothic"/>
          <w:b/>
          <w:bCs/>
          <w:vanish/>
          <w:sz w:val="26"/>
          <w:szCs w:val="26"/>
        </w:rPr>
      </w:pPr>
    </w:p>
    <w:p w14:paraId="61AEC420" w14:textId="77777777" w:rsidR="008D4C3A" w:rsidRPr="008D4C3A" w:rsidRDefault="008D4C3A" w:rsidP="00875C0B">
      <w:pPr>
        <w:pStyle w:val="Paragrafoelenco"/>
        <w:keepNext/>
        <w:numPr>
          <w:ilvl w:val="1"/>
          <w:numId w:val="20"/>
        </w:numPr>
        <w:spacing w:before="240" w:after="60"/>
        <w:outlineLvl w:val="2"/>
        <w:rPr>
          <w:rFonts w:eastAsia="MS Gothic"/>
          <w:b/>
          <w:bCs/>
          <w:vanish/>
          <w:sz w:val="26"/>
          <w:szCs w:val="26"/>
        </w:rPr>
      </w:pPr>
    </w:p>
    <w:p w14:paraId="08A6E3CF" w14:textId="77777777" w:rsidR="009D4CE0" w:rsidRPr="00333521" w:rsidRDefault="00A27114" w:rsidP="00875C0B">
      <w:pPr>
        <w:pStyle w:val="Titolo3"/>
        <w:numPr>
          <w:ilvl w:val="2"/>
          <w:numId w:val="20"/>
        </w:numPr>
      </w:pPr>
      <w:r w:rsidRPr="00333521">
        <w:t>Scenari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7193"/>
      </w:tblGrid>
      <w:tr w:rsidR="00045FE0" w:rsidRPr="002D52DA" w14:paraId="738CAEE7" w14:textId="77777777" w:rsidTr="001D2DF3">
        <w:trPr>
          <w:jc w:val="center"/>
        </w:trPr>
        <w:tc>
          <w:tcPr>
            <w:tcW w:w="1900" w:type="dxa"/>
            <w:shd w:val="clear" w:color="auto" w:fill="auto"/>
          </w:tcPr>
          <w:p w14:paraId="057E2A0F" w14:textId="77777777" w:rsidR="00045FE0" w:rsidRPr="002D52DA" w:rsidRDefault="00786A0D" w:rsidP="002D52DA">
            <w:pPr>
              <w:jc w:val="both"/>
              <w:rPr>
                <w:b/>
              </w:rPr>
            </w:pPr>
            <w:r>
              <w:rPr>
                <w:b/>
              </w:rPr>
              <w:t>ID Scenario</w:t>
            </w:r>
          </w:p>
        </w:tc>
        <w:tc>
          <w:tcPr>
            <w:tcW w:w="7193" w:type="dxa"/>
            <w:shd w:val="clear" w:color="auto" w:fill="auto"/>
          </w:tcPr>
          <w:p w14:paraId="54203B38" w14:textId="77777777" w:rsidR="00045FE0" w:rsidRPr="00786A0D" w:rsidRDefault="00045FE0" w:rsidP="002D52DA">
            <w:pPr>
              <w:jc w:val="both"/>
              <w:rPr>
                <w:i/>
              </w:rPr>
            </w:pPr>
            <w:r w:rsidRPr="00786A0D">
              <w:rPr>
                <w:i/>
              </w:rPr>
              <w:t>SC_AUNRF</w:t>
            </w:r>
          </w:p>
        </w:tc>
      </w:tr>
      <w:tr w:rsidR="00D147B6" w:rsidRPr="002D52DA" w14:paraId="3CD46A21" w14:textId="77777777" w:rsidTr="001D2DF3">
        <w:trPr>
          <w:jc w:val="center"/>
        </w:trPr>
        <w:tc>
          <w:tcPr>
            <w:tcW w:w="1900" w:type="dxa"/>
            <w:shd w:val="clear" w:color="auto" w:fill="auto"/>
          </w:tcPr>
          <w:p w14:paraId="771ED2C5" w14:textId="77777777" w:rsidR="00D147B6" w:rsidRPr="002D52DA" w:rsidRDefault="00D147B6" w:rsidP="002D52DA">
            <w:pPr>
              <w:jc w:val="both"/>
              <w:rPr>
                <w:b/>
              </w:rPr>
            </w:pPr>
            <w:r w:rsidRPr="002D52DA">
              <w:rPr>
                <w:b/>
              </w:rPr>
              <w:t>Scenario</w:t>
            </w:r>
          </w:p>
        </w:tc>
        <w:tc>
          <w:tcPr>
            <w:tcW w:w="7193" w:type="dxa"/>
            <w:shd w:val="clear" w:color="auto" w:fill="auto"/>
          </w:tcPr>
          <w:p w14:paraId="7488BD55" w14:textId="77777777" w:rsidR="00D147B6" w:rsidRPr="002D52DA" w:rsidRDefault="00D147B6" w:rsidP="002D52DA">
            <w:pPr>
              <w:jc w:val="both"/>
              <w:rPr>
                <w:b/>
              </w:rPr>
            </w:pPr>
            <w:proofErr w:type="spellStart"/>
            <w:r>
              <w:t>acquistoUtenteNonRegistrato</w:t>
            </w:r>
            <w:proofErr w:type="spellEnd"/>
            <w:r>
              <w:t xml:space="preserve"> (Fallimento)</w:t>
            </w:r>
          </w:p>
        </w:tc>
      </w:tr>
      <w:tr w:rsidR="00D147B6" w:rsidRPr="002D52DA" w14:paraId="35C1F6DA" w14:textId="77777777" w:rsidTr="001D2DF3">
        <w:trPr>
          <w:jc w:val="center"/>
        </w:trPr>
        <w:tc>
          <w:tcPr>
            <w:tcW w:w="1900" w:type="dxa"/>
            <w:shd w:val="clear" w:color="auto" w:fill="auto"/>
          </w:tcPr>
          <w:p w14:paraId="3BF83E65" w14:textId="77777777" w:rsidR="00D147B6" w:rsidRPr="002D52DA" w:rsidRDefault="00D147B6" w:rsidP="002D52DA">
            <w:pPr>
              <w:jc w:val="both"/>
              <w:rPr>
                <w:b/>
              </w:rPr>
            </w:pPr>
            <w:r w:rsidRPr="002D52DA">
              <w:rPr>
                <w:b/>
              </w:rPr>
              <w:t>Attori</w:t>
            </w:r>
          </w:p>
        </w:tc>
        <w:tc>
          <w:tcPr>
            <w:tcW w:w="7193" w:type="dxa"/>
            <w:shd w:val="clear" w:color="auto" w:fill="auto"/>
          </w:tcPr>
          <w:p w14:paraId="3D7E6A54" w14:textId="77777777" w:rsidR="00D147B6" w:rsidRPr="002D52DA" w:rsidRDefault="00D147B6" w:rsidP="002D52DA">
            <w:pPr>
              <w:jc w:val="both"/>
              <w:rPr>
                <w:b/>
              </w:rPr>
            </w:pPr>
            <w:r>
              <w:t>Utente Visitatore</w:t>
            </w:r>
          </w:p>
        </w:tc>
      </w:tr>
      <w:tr w:rsidR="00D147B6" w:rsidRPr="002D52DA" w14:paraId="6CAD271F" w14:textId="77777777" w:rsidTr="001D2DF3">
        <w:trPr>
          <w:jc w:val="center"/>
        </w:trPr>
        <w:tc>
          <w:tcPr>
            <w:tcW w:w="1900" w:type="dxa"/>
            <w:shd w:val="clear" w:color="auto" w:fill="auto"/>
          </w:tcPr>
          <w:p w14:paraId="6D27D6F8" w14:textId="77777777" w:rsidR="00D147B6" w:rsidRPr="002D52DA" w:rsidRDefault="00D147B6" w:rsidP="002D52DA">
            <w:pPr>
              <w:jc w:val="both"/>
              <w:rPr>
                <w:b/>
              </w:rPr>
            </w:pPr>
            <w:r w:rsidRPr="002D52DA">
              <w:rPr>
                <w:b/>
              </w:rPr>
              <w:t>Flusso di Eventi</w:t>
            </w:r>
          </w:p>
        </w:tc>
        <w:tc>
          <w:tcPr>
            <w:tcW w:w="7193" w:type="dxa"/>
            <w:shd w:val="clear" w:color="auto" w:fill="auto"/>
          </w:tcPr>
          <w:p w14:paraId="2C6ED6C4" w14:textId="77777777" w:rsidR="00D147B6" w:rsidRPr="002D52DA" w:rsidRDefault="00D147B6" w:rsidP="00875C0B">
            <w:pPr>
              <w:numPr>
                <w:ilvl w:val="0"/>
                <w:numId w:val="12"/>
              </w:numPr>
              <w:jc w:val="both"/>
              <w:rPr>
                <w:b/>
              </w:rPr>
            </w:pPr>
            <w:r>
              <w:t>Il visitatore accede al sito.</w:t>
            </w:r>
          </w:p>
          <w:p w14:paraId="3331DB9F" w14:textId="4500F706" w:rsidR="00D147B6" w:rsidRPr="002D52DA" w:rsidRDefault="00DD232F" w:rsidP="00875C0B">
            <w:pPr>
              <w:numPr>
                <w:ilvl w:val="0"/>
                <w:numId w:val="12"/>
              </w:numPr>
              <w:jc w:val="both"/>
              <w:rPr>
                <w:b/>
              </w:rPr>
            </w:pPr>
            <w:r>
              <w:t xml:space="preserve">Consulta il catalogo e sceglie </w:t>
            </w:r>
            <w:r w:rsidR="00D147B6">
              <w:t xml:space="preserve">il prodotto Samsung </w:t>
            </w:r>
            <w:proofErr w:type="spellStart"/>
            <w:r w:rsidR="00D147B6">
              <w:t>Galaxy</w:t>
            </w:r>
            <w:proofErr w:type="spellEnd"/>
            <w:r w:rsidR="00D147B6">
              <w:t xml:space="preserve"> S7.</w:t>
            </w:r>
          </w:p>
          <w:p w14:paraId="1AC32201" w14:textId="77777777" w:rsidR="00D147B6" w:rsidRPr="002D52DA" w:rsidRDefault="00D147B6" w:rsidP="00875C0B">
            <w:pPr>
              <w:numPr>
                <w:ilvl w:val="0"/>
                <w:numId w:val="12"/>
              </w:numPr>
              <w:jc w:val="both"/>
              <w:rPr>
                <w:b/>
              </w:rPr>
            </w:pPr>
            <w:r>
              <w:t>Inserisce il prodotto nel carrello.</w:t>
            </w:r>
          </w:p>
          <w:p w14:paraId="4AFC3F87" w14:textId="3463CFF1" w:rsidR="00D147B6" w:rsidRPr="002D52DA" w:rsidRDefault="00DD232F" w:rsidP="00875C0B">
            <w:pPr>
              <w:numPr>
                <w:ilvl w:val="0"/>
                <w:numId w:val="12"/>
              </w:numPr>
              <w:jc w:val="both"/>
              <w:rPr>
                <w:b/>
              </w:rPr>
            </w:pPr>
            <w:r>
              <w:t>Consulta il catalogo e sceglie il</w:t>
            </w:r>
            <w:r w:rsidR="00D147B6">
              <w:t xml:space="preserve"> prodotto Microsoft Surface Pro.</w:t>
            </w:r>
          </w:p>
          <w:p w14:paraId="4A1DFC9A" w14:textId="77777777" w:rsidR="00D147B6" w:rsidRPr="002D52DA" w:rsidRDefault="00D147B6" w:rsidP="00875C0B">
            <w:pPr>
              <w:numPr>
                <w:ilvl w:val="0"/>
                <w:numId w:val="12"/>
              </w:numPr>
              <w:jc w:val="both"/>
              <w:rPr>
                <w:b/>
              </w:rPr>
            </w:pPr>
            <w:r>
              <w:t>Inserisce il prodotto nel carrello.</w:t>
            </w:r>
          </w:p>
          <w:p w14:paraId="7B70829F" w14:textId="77777777" w:rsidR="00D147B6" w:rsidRPr="002D52DA" w:rsidRDefault="00D147B6" w:rsidP="00875C0B">
            <w:pPr>
              <w:numPr>
                <w:ilvl w:val="0"/>
                <w:numId w:val="12"/>
              </w:numPr>
              <w:jc w:val="both"/>
              <w:rPr>
                <w:b/>
              </w:rPr>
            </w:pPr>
            <w:r>
              <w:t>Accede al proprio carrello e legge l’importo complessivo della sua spesa.</w:t>
            </w:r>
          </w:p>
          <w:p w14:paraId="2650166F" w14:textId="77777777" w:rsidR="00D147B6" w:rsidRPr="002D52DA" w:rsidRDefault="00D147B6" w:rsidP="00875C0B">
            <w:pPr>
              <w:numPr>
                <w:ilvl w:val="0"/>
                <w:numId w:val="12"/>
              </w:numPr>
              <w:jc w:val="both"/>
              <w:rPr>
                <w:b/>
              </w:rPr>
            </w:pPr>
            <w:r>
              <w:t>Elimina dal carrello il prodotto Microsoft Surface Pro.</w:t>
            </w:r>
          </w:p>
          <w:p w14:paraId="69795FC9" w14:textId="77777777" w:rsidR="00D147B6" w:rsidRPr="002D52DA" w:rsidRDefault="00D147B6" w:rsidP="00875C0B">
            <w:pPr>
              <w:numPr>
                <w:ilvl w:val="0"/>
                <w:numId w:val="12"/>
              </w:numPr>
              <w:jc w:val="both"/>
              <w:rPr>
                <w:b/>
              </w:rPr>
            </w:pPr>
            <w:r>
              <w:t>Clicca sul pulsante “Acquista” per completare il suo ordine ma il sito gli chiede di autenticarsi/registrarsi.</w:t>
            </w:r>
          </w:p>
          <w:p w14:paraId="2BEAE057" w14:textId="516F41B0" w:rsidR="00D147B6" w:rsidRPr="00DD232F" w:rsidRDefault="00D147B6" w:rsidP="00DD232F">
            <w:pPr>
              <w:numPr>
                <w:ilvl w:val="0"/>
                <w:numId w:val="12"/>
              </w:numPr>
              <w:jc w:val="both"/>
              <w:rPr>
                <w:b/>
              </w:rPr>
            </w:pPr>
            <w:r>
              <w:t>Non possedendo un account, il visitatore abbandona il sito</w:t>
            </w:r>
            <w:r w:rsidR="00DD232F">
              <w:t xml:space="preserve"> e </w:t>
            </w:r>
            <w:r>
              <w:t xml:space="preserve">perde i </w:t>
            </w:r>
            <w:r w:rsidR="00DD232F">
              <w:t xml:space="preserve">prodotti nel </w:t>
            </w:r>
            <w:r>
              <w:t>carrello.</w:t>
            </w:r>
          </w:p>
        </w:tc>
      </w:tr>
    </w:tbl>
    <w:p w14:paraId="49C2AEF9" w14:textId="77777777" w:rsidR="006319B7" w:rsidRDefault="00806AAF" w:rsidP="00806AAF">
      <w:pPr>
        <w:ind w:left="1080"/>
        <w:jc w:val="both"/>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193"/>
      </w:tblGrid>
      <w:tr w:rsidR="00A74ACD" w14:paraId="1DAD3B4A" w14:textId="77777777" w:rsidTr="00E40CF3">
        <w:trPr>
          <w:jc w:val="center"/>
        </w:trPr>
        <w:tc>
          <w:tcPr>
            <w:tcW w:w="1940" w:type="dxa"/>
            <w:shd w:val="clear" w:color="auto" w:fill="auto"/>
          </w:tcPr>
          <w:p w14:paraId="4CBF50B6" w14:textId="77777777" w:rsidR="00A74ACD" w:rsidRPr="002D52DA" w:rsidRDefault="00A74ACD" w:rsidP="00E40CF3">
            <w:pPr>
              <w:jc w:val="both"/>
              <w:rPr>
                <w:b/>
              </w:rPr>
            </w:pPr>
            <w:r>
              <w:rPr>
                <w:b/>
              </w:rPr>
              <w:lastRenderedPageBreak/>
              <w:t>ID Scenario</w:t>
            </w:r>
          </w:p>
        </w:tc>
        <w:tc>
          <w:tcPr>
            <w:tcW w:w="7193" w:type="dxa"/>
            <w:shd w:val="clear" w:color="auto" w:fill="auto"/>
          </w:tcPr>
          <w:p w14:paraId="6288302E" w14:textId="77777777" w:rsidR="00A74ACD" w:rsidRPr="00786A0D" w:rsidRDefault="00A74ACD" w:rsidP="00E40CF3">
            <w:pPr>
              <w:jc w:val="both"/>
              <w:rPr>
                <w:i/>
              </w:rPr>
            </w:pPr>
            <w:r w:rsidRPr="00786A0D">
              <w:rPr>
                <w:i/>
              </w:rPr>
              <w:t>SC_AUNRS</w:t>
            </w:r>
          </w:p>
        </w:tc>
      </w:tr>
      <w:tr w:rsidR="00A74ACD" w14:paraId="61D18ED3" w14:textId="77777777" w:rsidTr="00E40CF3">
        <w:trPr>
          <w:jc w:val="center"/>
        </w:trPr>
        <w:tc>
          <w:tcPr>
            <w:tcW w:w="1940" w:type="dxa"/>
            <w:shd w:val="clear" w:color="auto" w:fill="auto"/>
          </w:tcPr>
          <w:p w14:paraId="19C852E9" w14:textId="77777777" w:rsidR="00A74ACD" w:rsidRDefault="00A74ACD" w:rsidP="00E40CF3">
            <w:pPr>
              <w:jc w:val="both"/>
            </w:pPr>
            <w:r w:rsidRPr="002D52DA">
              <w:rPr>
                <w:b/>
              </w:rPr>
              <w:t>Scenario</w:t>
            </w:r>
          </w:p>
        </w:tc>
        <w:tc>
          <w:tcPr>
            <w:tcW w:w="7193" w:type="dxa"/>
            <w:shd w:val="clear" w:color="auto" w:fill="auto"/>
          </w:tcPr>
          <w:p w14:paraId="352183FF" w14:textId="77777777" w:rsidR="00A74ACD" w:rsidRDefault="00A74ACD" w:rsidP="00E40CF3">
            <w:pPr>
              <w:jc w:val="both"/>
            </w:pPr>
            <w:proofErr w:type="spellStart"/>
            <w:r>
              <w:t>acquistoUtenteNonRegistrato</w:t>
            </w:r>
            <w:proofErr w:type="spellEnd"/>
            <w:r>
              <w:t xml:space="preserve"> (successo)</w:t>
            </w:r>
          </w:p>
        </w:tc>
      </w:tr>
      <w:tr w:rsidR="00A74ACD" w14:paraId="0E97BE47" w14:textId="77777777" w:rsidTr="00E40CF3">
        <w:trPr>
          <w:jc w:val="center"/>
        </w:trPr>
        <w:tc>
          <w:tcPr>
            <w:tcW w:w="1940" w:type="dxa"/>
            <w:shd w:val="clear" w:color="auto" w:fill="auto"/>
          </w:tcPr>
          <w:p w14:paraId="3F610F8A" w14:textId="77777777" w:rsidR="00A74ACD" w:rsidRDefault="00A74ACD" w:rsidP="00E40CF3">
            <w:pPr>
              <w:jc w:val="both"/>
            </w:pPr>
            <w:r w:rsidRPr="002D52DA">
              <w:rPr>
                <w:b/>
              </w:rPr>
              <w:t>Attori</w:t>
            </w:r>
          </w:p>
        </w:tc>
        <w:tc>
          <w:tcPr>
            <w:tcW w:w="7193" w:type="dxa"/>
            <w:shd w:val="clear" w:color="auto" w:fill="auto"/>
          </w:tcPr>
          <w:p w14:paraId="099E07A3" w14:textId="77777777" w:rsidR="00A74ACD" w:rsidRDefault="00A74ACD" w:rsidP="00E40CF3">
            <w:pPr>
              <w:jc w:val="both"/>
            </w:pPr>
            <w:r>
              <w:t>Utente Visitatore</w:t>
            </w:r>
          </w:p>
        </w:tc>
      </w:tr>
      <w:tr w:rsidR="00A74ACD" w14:paraId="080D862B" w14:textId="77777777" w:rsidTr="00E40CF3">
        <w:trPr>
          <w:jc w:val="center"/>
        </w:trPr>
        <w:tc>
          <w:tcPr>
            <w:tcW w:w="1940" w:type="dxa"/>
            <w:shd w:val="clear" w:color="auto" w:fill="auto"/>
          </w:tcPr>
          <w:p w14:paraId="6E6B56E6" w14:textId="77777777" w:rsidR="00A74ACD" w:rsidRPr="002D52DA" w:rsidRDefault="00A74ACD" w:rsidP="00E40CF3">
            <w:pPr>
              <w:jc w:val="both"/>
              <w:rPr>
                <w:b/>
              </w:rPr>
            </w:pPr>
            <w:r w:rsidRPr="002D52DA">
              <w:rPr>
                <w:b/>
              </w:rPr>
              <w:t>Flusso di Eventi</w:t>
            </w:r>
          </w:p>
        </w:tc>
        <w:tc>
          <w:tcPr>
            <w:tcW w:w="7193" w:type="dxa"/>
            <w:shd w:val="clear" w:color="auto" w:fill="auto"/>
          </w:tcPr>
          <w:p w14:paraId="26F19CBC" w14:textId="77777777" w:rsidR="00A74ACD" w:rsidRPr="002D52DA" w:rsidRDefault="00A74ACD" w:rsidP="00875C0B">
            <w:pPr>
              <w:numPr>
                <w:ilvl w:val="0"/>
                <w:numId w:val="13"/>
              </w:numPr>
              <w:jc w:val="both"/>
              <w:rPr>
                <w:b/>
              </w:rPr>
            </w:pPr>
            <w:r>
              <w:t>Il visitatore accede al sito.</w:t>
            </w:r>
          </w:p>
          <w:p w14:paraId="1E16906C" w14:textId="34AE21E1" w:rsidR="00A74ACD" w:rsidRPr="002D52DA" w:rsidRDefault="00DD232F" w:rsidP="00875C0B">
            <w:pPr>
              <w:numPr>
                <w:ilvl w:val="0"/>
                <w:numId w:val="13"/>
              </w:numPr>
              <w:jc w:val="both"/>
              <w:rPr>
                <w:b/>
              </w:rPr>
            </w:pPr>
            <w:r>
              <w:t xml:space="preserve">Consulta il catalogo e sceglie </w:t>
            </w:r>
            <w:r w:rsidR="00A74ACD">
              <w:t xml:space="preserve">il prodotto Samsung </w:t>
            </w:r>
            <w:proofErr w:type="spellStart"/>
            <w:r w:rsidR="00A74ACD">
              <w:t>Galaxy</w:t>
            </w:r>
            <w:proofErr w:type="spellEnd"/>
            <w:r w:rsidR="00A74ACD">
              <w:t xml:space="preserve"> S7 </w:t>
            </w:r>
            <w:proofErr w:type="spellStart"/>
            <w:r w:rsidR="00A74ACD">
              <w:t>Edge</w:t>
            </w:r>
            <w:proofErr w:type="spellEnd"/>
            <w:r w:rsidR="00A74ACD">
              <w:t>.</w:t>
            </w:r>
          </w:p>
          <w:p w14:paraId="62AF3495" w14:textId="77777777" w:rsidR="00A74ACD" w:rsidRPr="002D52DA" w:rsidRDefault="00A74ACD" w:rsidP="00875C0B">
            <w:pPr>
              <w:numPr>
                <w:ilvl w:val="0"/>
                <w:numId w:val="13"/>
              </w:numPr>
              <w:jc w:val="both"/>
              <w:rPr>
                <w:b/>
              </w:rPr>
            </w:pPr>
            <w:r>
              <w:t>Inserisce il prodotto nel carrello.</w:t>
            </w:r>
          </w:p>
          <w:p w14:paraId="76811E8E" w14:textId="4DA792C4" w:rsidR="00A74ACD" w:rsidRPr="002D52DA" w:rsidRDefault="00DD232F" w:rsidP="00875C0B">
            <w:pPr>
              <w:numPr>
                <w:ilvl w:val="0"/>
                <w:numId w:val="13"/>
              </w:numPr>
              <w:jc w:val="both"/>
              <w:rPr>
                <w:b/>
              </w:rPr>
            </w:pPr>
            <w:r>
              <w:t>Consulta il catalogo e sceglie i</w:t>
            </w:r>
            <w:r w:rsidR="00A74ACD">
              <w:t>l prodotto Microsoft Surface.</w:t>
            </w:r>
          </w:p>
          <w:p w14:paraId="527E130A" w14:textId="77777777" w:rsidR="00A74ACD" w:rsidRPr="002D52DA" w:rsidRDefault="00A74ACD" w:rsidP="00875C0B">
            <w:pPr>
              <w:numPr>
                <w:ilvl w:val="0"/>
                <w:numId w:val="13"/>
              </w:numPr>
              <w:jc w:val="both"/>
              <w:rPr>
                <w:b/>
              </w:rPr>
            </w:pPr>
            <w:r>
              <w:t>Inserisce il prodotto nel carrello.</w:t>
            </w:r>
          </w:p>
          <w:p w14:paraId="49AD3E60" w14:textId="77777777" w:rsidR="00A74ACD" w:rsidRPr="002D52DA" w:rsidRDefault="00A74ACD" w:rsidP="00875C0B">
            <w:pPr>
              <w:numPr>
                <w:ilvl w:val="0"/>
                <w:numId w:val="13"/>
              </w:numPr>
              <w:jc w:val="both"/>
              <w:rPr>
                <w:b/>
              </w:rPr>
            </w:pPr>
            <w:r>
              <w:t>Accede al proprio carrello e legge l’importo complessivo della sua spesa.</w:t>
            </w:r>
          </w:p>
          <w:p w14:paraId="163EB741" w14:textId="77777777" w:rsidR="00A74ACD" w:rsidRPr="002D52DA" w:rsidRDefault="00A74ACD" w:rsidP="00875C0B">
            <w:pPr>
              <w:numPr>
                <w:ilvl w:val="0"/>
                <w:numId w:val="13"/>
              </w:numPr>
              <w:jc w:val="both"/>
              <w:rPr>
                <w:b/>
              </w:rPr>
            </w:pPr>
            <w:r>
              <w:t>Elimina dal carrello il prodotto Microsoft Surface Pro.</w:t>
            </w:r>
          </w:p>
          <w:p w14:paraId="7F08EBF0" w14:textId="77777777" w:rsidR="00A74ACD" w:rsidRPr="002D52DA" w:rsidRDefault="00A74ACD" w:rsidP="00875C0B">
            <w:pPr>
              <w:numPr>
                <w:ilvl w:val="0"/>
                <w:numId w:val="13"/>
              </w:numPr>
              <w:jc w:val="both"/>
              <w:rPr>
                <w:b/>
              </w:rPr>
            </w:pPr>
            <w:r>
              <w:t>Clicca sul pulsante “Acquista” per completare il suo ordine ma il sito gli chiede di autenticarsi/registrarsi.</w:t>
            </w:r>
          </w:p>
          <w:p w14:paraId="1450404A" w14:textId="77777777" w:rsidR="00A74ACD" w:rsidRPr="002D52DA" w:rsidRDefault="00A74ACD" w:rsidP="00875C0B">
            <w:pPr>
              <w:numPr>
                <w:ilvl w:val="0"/>
                <w:numId w:val="13"/>
              </w:numPr>
              <w:jc w:val="both"/>
              <w:rPr>
                <w:b/>
              </w:rPr>
            </w:pPr>
            <w:r>
              <w:t>Il visitatore clicca allora su “Registrati”.</w:t>
            </w:r>
          </w:p>
          <w:p w14:paraId="65BF1226" w14:textId="77777777" w:rsidR="00A74ACD" w:rsidRPr="002D52DA" w:rsidRDefault="00A74ACD" w:rsidP="00875C0B">
            <w:pPr>
              <w:numPr>
                <w:ilvl w:val="0"/>
                <w:numId w:val="13"/>
              </w:numPr>
              <w:jc w:val="both"/>
              <w:rPr>
                <w:b/>
              </w:rPr>
            </w:pPr>
            <w:r>
              <w:t>Il visitatore viene rindirizzato ad una pagina per la registrazione.</w:t>
            </w:r>
          </w:p>
          <w:p w14:paraId="6E282FA4" w14:textId="26FBEB6F" w:rsidR="00A74ACD" w:rsidRPr="002D52DA" w:rsidRDefault="00A74ACD" w:rsidP="00875C0B">
            <w:pPr>
              <w:numPr>
                <w:ilvl w:val="0"/>
                <w:numId w:val="13"/>
              </w:numPr>
              <w:jc w:val="both"/>
              <w:rPr>
                <w:b/>
              </w:rPr>
            </w:pPr>
            <w:r>
              <w:t xml:space="preserve">Nella nuova pagina è presente un </w:t>
            </w:r>
            <w:proofErr w:type="spellStart"/>
            <w:r>
              <w:t>form</w:t>
            </w:r>
            <w:proofErr w:type="spellEnd"/>
            <w:r>
              <w:t xml:space="preserve"> che gli chiede i dati per la registrazione: Cognome, Nome, Indirizzo di </w:t>
            </w:r>
            <w:r w:rsidR="00DD232F">
              <w:t>Residenza</w:t>
            </w:r>
            <w:r>
              <w:t>, Numero di Telefono.</w:t>
            </w:r>
          </w:p>
          <w:p w14:paraId="16B89FBD" w14:textId="5976BBF4" w:rsidR="00A74ACD" w:rsidRPr="002D52DA" w:rsidRDefault="00DD232F" w:rsidP="00875C0B">
            <w:pPr>
              <w:numPr>
                <w:ilvl w:val="0"/>
                <w:numId w:val="13"/>
              </w:numPr>
              <w:jc w:val="both"/>
              <w:rPr>
                <w:b/>
              </w:rPr>
            </w:pPr>
            <w:r>
              <w:t>Compila i campi</w:t>
            </w:r>
            <w:r w:rsidR="00A74ACD">
              <w:t xml:space="preserve"> e clicca su “Registra”.</w:t>
            </w:r>
          </w:p>
          <w:p w14:paraId="43D4E48F" w14:textId="636B7F96" w:rsidR="00A74ACD" w:rsidRPr="00743983" w:rsidRDefault="00A74ACD" w:rsidP="00875C0B">
            <w:pPr>
              <w:numPr>
                <w:ilvl w:val="0"/>
                <w:numId w:val="13"/>
              </w:numPr>
              <w:jc w:val="both"/>
              <w:rPr>
                <w:b/>
              </w:rPr>
            </w:pPr>
            <w:r>
              <w:t>Ultimata la registrazione, il visitatore viene rindirizzato alla pagina</w:t>
            </w:r>
            <w:r w:rsidR="00D949BB">
              <w:t xml:space="preserve"> di riepilogo dei suoi dati</w:t>
            </w:r>
            <w:r>
              <w:t>.</w:t>
            </w:r>
          </w:p>
          <w:p w14:paraId="5951260D" w14:textId="3C143413" w:rsidR="00A74ACD" w:rsidRPr="002D52DA" w:rsidRDefault="00D949BB" w:rsidP="00875C0B">
            <w:pPr>
              <w:numPr>
                <w:ilvl w:val="0"/>
                <w:numId w:val="13"/>
              </w:numPr>
              <w:jc w:val="both"/>
              <w:rPr>
                <w:b/>
              </w:rPr>
            </w:pPr>
            <w:r>
              <w:t>Accede al carrello e c</w:t>
            </w:r>
            <w:r w:rsidR="00A74ACD">
              <w:t>ompleta l’acquisto cliccando su “Acquista”</w:t>
            </w:r>
            <w:r>
              <w:t>.</w:t>
            </w:r>
            <w:r w:rsidR="00A74ACD">
              <w:t xml:space="preserve"> </w:t>
            </w:r>
          </w:p>
          <w:p w14:paraId="192DB457" w14:textId="77777777" w:rsidR="00A74ACD" w:rsidRPr="002D52DA" w:rsidRDefault="00A74ACD" w:rsidP="00875C0B">
            <w:pPr>
              <w:numPr>
                <w:ilvl w:val="0"/>
                <w:numId w:val="13"/>
              </w:numPr>
              <w:jc w:val="both"/>
              <w:rPr>
                <w:b/>
              </w:rPr>
            </w:pPr>
            <w:r>
              <w:t>Ad Acquisto avvenuto, viene rindirizzato alla pagina della cronologia degli ordini.</w:t>
            </w:r>
          </w:p>
          <w:p w14:paraId="096C2B80" w14:textId="77777777" w:rsidR="00A74ACD" w:rsidRPr="002D52DA" w:rsidRDefault="00A74ACD" w:rsidP="00875C0B">
            <w:pPr>
              <w:numPr>
                <w:ilvl w:val="0"/>
                <w:numId w:val="13"/>
              </w:numPr>
              <w:jc w:val="both"/>
              <w:rPr>
                <w:b/>
              </w:rPr>
            </w:pPr>
            <w:r>
              <w:t xml:space="preserve">Esegue il </w:t>
            </w:r>
            <w:proofErr w:type="spellStart"/>
            <w:r>
              <w:t>logout</w:t>
            </w:r>
            <w:proofErr w:type="spellEnd"/>
            <w:r>
              <w:t xml:space="preserve"> ed abbandona il sito.</w:t>
            </w:r>
          </w:p>
          <w:p w14:paraId="15CD8254" w14:textId="77777777" w:rsidR="00A74ACD" w:rsidRDefault="00A74ACD" w:rsidP="00E40CF3">
            <w:pPr>
              <w:jc w:val="both"/>
            </w:pPr>
          </w:p>
        </w:tc>
      </w:tr>
    </w:tbl>
    <w:p w14:paraId="09E0D533" w14:textId="77777777" w:rsidR="00A74ACD" w:rsidRPr="00B867B5" w:rsidRDefault="00A74ACD" w:rsidP="00A74ACD">
      <w:pPr>
        <w:ind w:left="720"/>
        <w:jc w:val="both"/>
      </w:pPr>
    </w:p>
    <w:p w14:paraId="115FB423" w14:textId="77777777" w:rsidR="00A74ACD" w:rsidRDefault="00A74ACD" w:rsidP="00A74ACD">
      <w:pPr>
        <w:jc w:val="both"/>
      </w:pPr>
    </w:p>
    <w:p w14:paraId="1F8E5572" w14:textId="77777777" w:rsidR="00A74ACD" w:rsidRDefault="00A74ACD" w:rsidP="00A74ACD">
      <w:pPr>
        <w:jc w:val="both"/>
      </w:pPr>
    </w:p>
    <w:p w14:paraId="3270A8C4" w14:textId="77777777" w:rsidR="00A74ACD" w:rsidRDefault="00A74ACD" w:rsidP="00A74ACD">
      <w:pPr>
        <w:jc w:val="both"/>
      </w:pPr>
    </w:p>
    <w:p w14:paraId="27074371" w14:textId="77777777" w:rsidR="00A74ACD" w:rsidRDefault="00A74ACD" w:rsidP="00A74ACD">
      <w:pPr>
        <w:jc w:val="both"/>
      </w:pPr>
    </w:p>
    <w:p w14:paraId="5CB31087" w14:textId="77777777" w:rsidR="00A74ACD" w:rsidRDefault="00A74ACD" w:rsidP="00A74ACD">
      <w:pPr>
        <w:jc w:val="both"/>
      </w:pPr>
    </w:p>
    <w:p w14:paraId="5C8DFA03" w14:textId="77777777" w:rsidR="00A74ACD" w:rsidRDefault="00A74ACD" w:rsidP="00A74ACD">
      <w:pPr>
        <w:jc w:val="both"/>
      </w:pPr>
    </w:p>
    <w:p w14:paraId="4DBD1F4E" w14:textId="77777777" w:rsidR="00A74ACD" w:rsidRDefault="00A74ACD" w:rsidP="00A74ACD">
      <w:pPr>
        <w:jc w:val="both"/>
      </w:pPr>
    </w:p>
    <w:p w14:paraId="6B66C17C" w14:textId="77777777" w:rsidR="00A74ACD" w:rsidRDefault="00A74ACD" w:rsidP="00A74ACD">
      <w:pPr>
        <w:jc w:val="both"/>
      </w:pPr>
    </w:p>
    <w:p w14:paraId="60199D31" w14:textId="77777777" w:rsidR="006319B7" w:rsidRDefault="006319B7" w:rsidP="006319B7">
      <w:pPr>
        <w:ind w:left="1080"/>
        <w:jc w:val="both"/>
      </w:pPr>
    </w:p>
    <w:p w14:paraId="51B05769" w14:textId="77777777" w:rsidR="006319B7" w:rsidRDefault="006319B7" w:rsidP="006319B7">
      <w:pPr>
        <w:ind w:left="1080"/>
        <w:jc w:val="both"/>
      </w:pPr>
    </w:p>
    <w:p w14:paraId="75164596" w14:textId="77777777" w:rsidR="006319B7" w:rsidRDefault="006319B7" w:rsidP="006319B7">
      <w:pPr>
        <w:ind w:left="1080"/>
        <w:jc w:val="both"/>
      </w:pPr>
    </w:p>
    <w:p w14:paraId="727881A7" w14:textId="77777777" w:rsidR="001D2DF3" w:rsidRDefault="001D2DF3" w:rsidP="006319B7">
      <w:pPr>
        <w:ind w:left="1080"/>
        <w:jc w:val="both"/>
      </w:pPr>
    </w:p>
    <w:p w14:paraId="1412CEBE" w14:textId="22AB8D18" w:rsidR="00D949BB" w:rsidRDefault="00D949BB" w:rsidP="00D949BB">
      <w:pPr>
        <w:jc w:val="both"/>
      </w:pPr>
      <w:r>
        <w:br w:type="page"/>
      </w:r>
    </w:p>
    <w:p w14:paraId="2A509575" w14:textId="77777777" w:rsidR="00743983" w:rsidRDefault="00743983" w:rsidP="00D949BB">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7139"/>
      </w:tblGrid>
      <w:tr w:rsidR="00786A0D" w14:paraId="0D94F7AB" w14:textId="77777777" w:rsidTr="002D52DA">
        <w:trPr>
          <w:jc w:val="center"/>
        </w:trPr>
        <w:tc>
          <w:tcPr>
            <w:tcW w:w="2039" w:type="dxa"/>
            <w:shd w:val="clear" w:color="auto" w:fill="auto"/>
          </w:tcPr>
          <w:p w14:paraId="3092183B" w14:textId="77777777" w:rsidR="00786A0D" w:rsidRPr="002D52DA" w:rsidRDefault="00786A0D" w:rsidP="002D52DA">
            <w:pPr>
              <w:jc w:val="both"/>
              <w:rPr>
                <w:b/>
              </w:rPr>
            </w:pPr>
            <w:r>
              <w:rPr>
                <w:b/>
              </w:rPr>
              <w:t>ID Scenario</w:t>
            </w:r>
          </w:p>
        </w:tc>
        <w:tc>
          <w:tcPr>
            <w:tcW w:w="7139" w:type="dxa"/>
            <w:shd w:val="clear" w:color="auto" w:fill="auto"/>
          </w:tcPr>
          <w:p w14:paraId="6FB854AA" w14:textId="77777777" w:rsidR="00786A0D" w:rsidRPr="00786A0D" w:rsidRDefault="00786A0D" w:rsidP="002D52DA">
            <w:pPr>
              <w:jc w:val="both"/>
              <w:rPr>
                <w:i/>
              </w:rPr>
            </w:pPr>
            <w:r w:rsidRPr="00786A0D">
              <w:rPr>
                <w:i/>
              </w:rPr>
              <w:t>SC_RU</w:t>
            </w:r>
          </w:p>
        </w:tc>
      </w:tr>
      <w:tr w:rsidR="006319B7" w14:paraId="337C7A44" w14:textId="77777777" w:rsidTr="002D52DA">
        <w:trPr>
          <w:jc w:val="center"/>
        </w:trPr>
        <w:tc>
          <w:tcPr>
            <w:tcW w:w="2039" w:type="dxa"/>
            <w:shd w:val="clear" w:color="auto" w:fill="auto"/>
          </w:tcPr>
          <w:p w14:paraId="26EE22FB" w14:textId="77777777" w:rsidR="006319B7" w:rsidRDefault="006319B7" w:rsidP="002D52DA">
            <w:pPr>
              <w:jc w:val="both"/>
            </w:pPr>
            <w:r w:rsidRPr="002D52DA">
              <w:rPr>
                <w:b/>
              </w:rPr>
              <w:t>Scenario</w:t>
            </w:r>
          </w:p>
        </w:tc>
        <w:tc>
          <w:tcPr>
            <w:tcW w:w="7139" w:type="dxa"/>
            <w:shd w:val="clear" w:color="auto" w:fill="auto"/>
          </w:tcPr>
          <w:p w14:paraId="18C0B214" w14:textId="77777777" w:rsidR="006319B7" w:rsidRDefault="006319B7" w:rsidP="002D52DA">
            <w:pPr>
              <w:jc w:val="both"/>
            </w:pPr>
            <w:proofErr w:type="spellStart"/>
            <w:r>
              <w:t>registrazioneUtente</w:t>
            </w:r>
            <w:proofErr w:type="spellEnd"/>
          </w:p>
        </w:tc>
      </w:tr>
      <w:tr w:rsidR="006319B7" w14:paraId="6C1CEB33" w14:textId="77777777" w:rsidTr="002D52DA">
        <w:trPr>
          <w:jc w:val="center"/>
        </w:trPr>
        <w:tc>
          <w:tcPr>
            <w:tcW w:w="2039" w:type="dxa"/>
            <w:shd w:val="clear" w:color="auto" w:fill="auto"/>
          </w:tcPr>
          <w:p w14:paraId="496B43BE" w14:textId="77777777" w:rsidR="006319B7" w:rsidRDefault="006319B7" w:rsidP="002D52DA">
            <w:pPr>
              <w:jc w:val="both"/>
            </w:pPr>
            <w:r w:rsidRPr="002D52DA">
              <w:rPr>
                <w:b/>
              </w:rPr>
              <w:t>Attori</w:t>
            </w:r>
          </w:p>
        </w:tc>
        <w:tc>
          <w:tcPr>
            <w:tcW w:w="7139" w:type="dxa"/>
            <w:shd w:val="clear" w:color="auto" w:fill="auto"/>
          </w:tcPr>
          <w:p w14:paraId="33129CFA" w14:textId="77777777" w:rsidR="006319B7" w:rsidRDefault="006319B7" w:rsidP="002D52DA">
            <w:pPr>
              <w:jc w:val="both"/>
            </w:pPr>
            <w:r>
              <w:t>Visitatore</w:t>
            </w:r>
          </w:p>
        </w:tc>
      </w:tr>
      <w:tr w:rsidR="006319B7" w14:paraId="3F96073D" w14:textId="77777777" w:rsidTr="002D52DA">
        <w:trPr>
          <w:jc w:val="center"/>
        </w:trPr>
        <w:tc>
          <w:tcPr>
            <w:tcW w:w="2039" w:type="dxa"/>
            <w:shd w:val="clear" w:color="auto" w:fill="auto"/>
          </w:tcPr>
          <w:p w14:paraId="2C77EF33" w14:textId="77777777" w:rsidR="006319B7" w:rsidRDefault="006319B7" w:rsidP="006319B7">
            <w:r w:rsidRPr="002D52DA">
              <w:rPr>
                <w:b/>
              </w:rPr>
              <w:t>Flusso di Eventi</w:t>
            </w:r>
          </w:p>
        </w:tc>
        <w:tc>
          <w:tcPr>
            <w:tcW w:w="7139" w:type="dxa"/>
            <w:shd w:val="clear" w:color="auto" w:fill="auto"/>
          </w:tcPr>
          <w:p w14:paraId="1020521E" w14:textId="77777777" w:rsidR="006319B7" w:rsidRDefault="006319B7" w:rsidP="00C6542C">
            <w:pPr>
              <w:numPr>
                <w:ilvl w:val="0"/>
                <w:numId w:val="4"/>
              </w:numPr>
              <w:jc w:val="both"/>
            </w:pPr>
            <w:r>
              <w:t>Il visitatore accede al sito.</w:t>
            </w:r>
          </w:p>
          <w:p w14:paraId="42FB1387" w14:textId="77777777" w:rsidR="006319B7" w:rsidRDefault="006319B7" w:rsidP="00C6542C">
            <w:pPr>
              <w:numPr>
                <w:ilvl w:val="0"/>
                <w:numId w:val="4"/>
              </w:numPr>
              <w:jc w:val="both"/>
            </w:pPr>
            <w:r>
              <w:t>Clicca sul pulsate “Registrati”.</w:t>
            </w:r>
          </w:p>
          <w:p w14:paraId="3528F896" w14:textId="77777777" w:rsidR="006319B7" w:rsidRPr="002D52DA" w:rsidRDefault="006319B7" w:rsidP="00C6542C">
            <w:pPr>
              <w:numPr>
                <w:ilvl w:val="0"/>
                <w:numId w:val="4"/>
              </w:numPr>
              <w:jc w:val="both"/>
              <w:rPr>
                <w:b/>
              </w:rPr>
            </w:pPr>
            <w:r>
              <w:t>Il visitatore viene rindirizzato ad una pagina per la registrazione.</w:t>
            </w:r>
          </w:p>
          <w:p w14:paraId="7FD56476" w14:textId="4F2AD882" w:rsidR="006319B7" w:rsidRPr="002D52DA" w:rsidRDefault="006319B7" w:rsidP="00C6542C">
            <w:pPr>
              <w:numPr>
                <w:ilvl w:val="0"/>
                <w:numId w:val="4"/>
              </w:numPr>
              <w:jc w:val="both"/>
              <w:rPr>
                <w:b/>
              </w:rPr>
            </w:pPr>
            <w:r>
              <w:t xml:space="preserve">Nella nuova pagina è presente un </w:t>
            </w:r>
            <w:proofErr w:type="spellStart"/>
            <w:r>
              <w:t>form</w:t>
            </w:r>
            <w:proofErr w:type="spellEnd"/>
            <w:r>
              <w:t xml:space="preserve"> che gli chiede i dati per la registrazione: Cognome, Nome, Indirizzo di </w:t>
            </w:r>
            <w:r w:rsidR="00D949BB">
              <w:t>Residenza e</w:t>
            </w:r>
            <w:r>
              <w:t xml:space="preserve"> Numero di Telefono.</w:t>
            </w:r>
          </w:p>
          <w:p w14:paraId="387BF821" w14:textId="3B881A2B" w:rsidR="006319B7" w:rsidRPr="002D52DA" w:rsidRDefault="00D949BB" w:rsidP="00C6542C">
            <w:pPr>
              <w:numPr>
                <w:ilvl w:val="0"/>
                <w:numId w:val="4"/>
              </w:numPr>
              <w:jc w:val="both"/>
              <w:rPr>
                <w:b/>
              </w:rPr>
            </w:pPr>
            <w:r>
              <w:t>Compila i campi</w:t>
            </w:r>
            <w:r w:rsidR="006319B7">
              <w:t xml:space="preserve"> e clicca su “Registra”.</w:t>
            </w:r>
          </w:p>
          <w:p w14:paraId="06EAEE2C" w14:textId="77777777" w:rsidR="006319B7" w:rsidRDefault="006319B7" w:rsidP="00C6542C">
            <w:pPr>
              <w:numPr>
                <w:ilvl w:val="0"/>
                <w:numId w:val="4"/>
              </w:numPr>
              <w:jc w:val="both"/>
            </w:pPr>
            <w:r>
              <w:t>Ultimata la registrazione il visitatore viene rindirizzato alla pagina del catalogo e può iniziare i propri acquisti.</w:t>
            </w:r>
          </w:p>
          <w:p w14:paraId="7DBFBBD6" w14:textId="77777777" w:rsidR="006319B7" w:rsidRDefault="006319B7" w:rsidP="002D52DA">
            <w:pPr>
              <w:jc w:val="both"/>
            </w:pPr>
          </w:p>
        </w:tc>
      </w:tr>
    </w:tbl>
    <w:p w14:paraId="79A08ACB" w14:textId="77777777" w:rsidR="006319B7" w:rsidRDefault="006319B7" w:rsidP="006319B7">
      <w:pPr>
        <w:ind w:left="1080"/>
        <w:jc w:val="both"/>
      </w:pPr>
    </w:p>
    <w:p w14:paraId="1EF99392" w14:textId="77777777" w:rsidR="00D12A2B" w:rsidRDefault="00D12A2B" w:rsidP="006319B7">
      <w:pPr>
        <w:ind w:left="1080"/>
        <w:jc w:val="both"/>
      </w:pPr>
    </w:p>
    <w:p w14:paraId="679F0B66" w14:textId="77777777" w:rsidR="00D12A2B" w:rsidRDefault="00D12A2B" w:rsidP="006319B7">
      <w:pPr>
        <w:ind w:left="1080"/>
        <w:jc w:val="both"/>
      </w:pPr>
    </w:p>
    <w:p w14:paraId="5B852D35" w14:textId="77777777" w:rsidR="00D12A2B" w:rsidRDefault="00D12A2B" w:rsidP="006319B7">
      <w:pPr>
        <w:ind w:left="1080"/>
        <w:jc w:val="both"/>
      </w:pPr>
    </w:p>
    <w:p w14:paraId="1F242C56" w14:textId="77777777" w:rsidR="00D12A2B" w:rsidRDefault="00D12A2B" w:rsidP="006319B7">
      <w:pPr>
        <w:ind w:left="1080"/>
        <w:jc w:val="both"/>
      </w:pPr>
    </w:p>
    <w:p w14:paraId="49C5B02A" w14:textId="77777777" w:rsidR="00D12A2B" w:rsidRDefault="00D12A2B" w:rsidP="006319B7">
      <w:pPr>
        <w:ind w:left="1080"/>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7140"/>
      </w:tblGrid>
      <w:tr w:rsidR="00786A0D" w14:paraId="3F77F8E2" w14:textId="77777777" w:rsidTr="002D52DA">
        <w:trPr>
          <w:jc w:val="center"/>
        </w:trPr>
        <w:tc>
          <w:tcPr>
            <w:tcW w:w="2040" w:type="dxa"/>
            <w:shd w:val="clear" w:color="auto" w:fill="auto"/>
          </w:tcPr>
          <w:p w14:paraId="40041BB1" w14:textId="77777777" w:rsidR="00786A0D" w:rsidRPr="002D52DA" w:rsidRDefault="00786A0D" w:rsidP="002D52DA">
            <w:pPr>
              <w:jc w:val="both"/>
              <w:rPr>
                <w:b/>
              </w:rPr>
            </w:pPr>
            <w:r>
              <w:rPr>
                <w:b/>
              </w:rPr>
              <w:t>ID Scenario</w:t>
            </w:r>
          </w:p>
        </w:tc>
        <w:tc>
          <w:tcPr>
            <w:tcW w:w="7140" w:type="dxa"/>
            <w:shd w:val="clear" w:color="auto" w:fill="auto"/>
          </w:tcPr>
          <w:p w14:paraId="78A7265F" w14:textId="77777777" w:rsidR="00786A0D" w:rsidRPr="00786A0D" w:rsidRDefault="00786A0D" w:rsidP="002D52DA">
            <w:pPr>
              <w:jc w:val="both"/>
              <w:rPr>
                <w:i/>
              </w:rPr>
            </w:pPr>
            <w:r>
              <w:rPr>
                <w:i/>
              </w:rPr>
              <w:t>SC_AUR</w:t>
            </w:r>
          </w:p>
        </w:tc>
      </w:tr>
      <w:tr w:rsidR="006319B7" w14:paraId="220D42CF" w14:textId="77777777" w:rsidTr="002D52DA">
        <w:trPr>
          <w:jc w:val="center"/>
        </w:trPr>
        <w:tc>
          <w:tcPr>
            <w:tcW w:w="2040" w:type="dxa"/>
            <w:shd w:val="clear" w:color="auto" w:fill="auto"/>
          </w:tcPr>
          <w:p w14:paraId="7893BF01" w14:textId="77777777" w:rsidR="006319B7" w:rsidRDefault="006319B7" w:rsidP="002D52DA">
            <w:pPr>
              <w:jc w:val="both"/>
            </w:pPr>
            <w:r w:rsidRPr="002D52DA">
              <w:rPr>
                <w:b/>
              </w:rPr>
              <w:t>Scenario</w:t>
            </w:r>
          </w:p>
        </w:tc>
        <w:tc>
          <w:tcPr>
            <w:tcW w:w="7140" w:type="dxa"/>
            <w:shd w:val="clear" w:color="auto" w:fill="auto"/>
          </w:tcPr>
          <w:p w14:paraId="57137F73" w14:textId="77777777" w:rsidR="006319B7" w:rsidRDefault="006319B7" w:rsidP="002D52DA">
            <w:pPr>
              <w:jc w:val="both"/>
            </w:pPr>
            <w:proofErr w:type="spellStart"/>
            <w:r>
              <w:t>acquistoUtenteRegistrato</w:t>
            </w:r>
            <w:proofErr w:type="spellEnd"/>
          </w:p>
        </w:tc>
      </w:tr>
      <w:tr w:rsidR="006319B7" w14:paraId="276F6257" w14:textId="77777777" w:rsidTr="002D52DA">
        <w:trPr>
          <w:jc w:val="center"/>
        </w:trPr>
        <w:tc>
          <w:tcPr>
            <w:tcW w:w="2040" w:type="dxa"/>
            <w:shd w:val="clear" w:color="auto" w:fill="auto"/>
          </w:tcPr>
          <w:p w14:paraId="71C8C57B" w14:textId="77777777" w:rsidR="006319B7" w:rsidRDefault="006319B7" w:rsidP="006319B7">
            <w:r w:rsidRPr="002D52DA">
              <w:rPr>
                <w:b/>
              </w:rPr>
              <w:t>Attori</w:t>
            </w:r>
          </w:p>
        </w:tc>
        <w:tc>
          <w:tcPr>
            <w:tcW w:w="7140" w:type="dxa"/>
            <w:shd w:val="clear" w:color="auto" w:fill="auto"/>
          </w:tcPr>
          <w:p w14:paraId="3E4CE80F" w14:textId="77777777" w:rsidR="006319B7" w:rsidRDefault="006319B7" w:rsidP="002D52DA">
            <w:pPr>
              <w:jc w:val="both"/>
            </w:pPr>
            <w:r>
              <w:t>Cliente</w:t>
            </w:r>
          </w:p>
        </w:tc>
      </w:tr>
      <w:tr w:rsidR="006319B7" w14:paraId="4C5FFA98" w14:textId="77777777" w:rsidTr="002D52DA">
        <w:trPr>
          <w:jc w:val="center"/>
        </w:trPr>
        <w:tc>
          <w:tcPr>
            <w:tcW w:w="2040" w:type="dxa"/>
            <w:shd w:val="clear" w:color="auto" w:fill="auto"/>
          </w:tcPr>
          <w:p w14:paraId="771C63BE" w14:textId="77777777" w:rsidR="006319B7" w:rsidRDefault="006319B7" w:rsidP="006319B7">
            <w:r w:rsidRPr="002D52DA">
              <w:rPr>
                <w:b/>
              </w:rPr>
              <w:t>Flusso di Eventi</w:t>
            </w:r>
          </w:p>
        </w:tc>
        <w:tc>
          <w:tcPr>
            <w:tcW w:w="7140" w:type="dxa"/>
            <w:shd w:val="clear" w:color="auto" w:fill="auto"/>
          </w:tcPr>
          <w:p w14:paraId="172B5C73" w14:textId="77777777" w:rsidR="006319B7" w:rsidRDefault="006319B7" w:rsidP="00C6542C">
            <w:pPr>
              <w:numPr>
                <w:ilvl w:val="0"/>
                <w:numId w:val="5"/>
              </w:numPr>
              <w:jc w:val="both"/>
            </w:pPr>
            <w:r>
              <w:t>Il Cliente accede al sito.</w:t>
            </w:r>
          </w:p>
          <w:p w14:paraId="758654F5" w14:textId="77777777" w:rsidR="006319B7" w:rsidRDefault="006319B7" w:rsidP="00C6542C">
            <w:pPr>
              <w:numPr>
                <w:ilvl w:val="0"/>
                <w:numId w:val="5"/>
              </w:numPr>
              <w:jc w:val="both"/>
            </w:pPr>
            <w:r>
              <w:t>Il Cliente clicca sul pulsante “Login”.</w:t>
            </w:r>
          </w:p>
          <w:p w14:paraId="3D762926" w14:textId="77777777" w:rsidR="006319B7" w:rsidRDefault="006319B7" w:rsidP="00C6542C">
            <w:pPr>
              <w:numPr>
                <w:ilvl w:val="0"/>
                <w:numId w:val="5"/>
              </w:numPr>
              <w:jc w:val="both"/>
            </w:pPr>
            <w:r>
              <w:t>Inserisce le sue credenziali e clicca su “Autenticami”.</w:t>
            </w:r>
          </w:p>
          <w:p w14:paraId="7915713D" w14:textId="77777777" w:rsidR="006319B7" w:rsidRDefault="006319B7" w:rsidP="00C6542C">
            <w:pPr>
              <w:numPr>
                <w:ilvl w:val="0"/>
                <w:numId w:val="5"/>
              </w:numPr>
              <w:jc w:val="both"/>
            </w:pPr>
            <w:r>
              <w:t>Viene rindirizzato alla pagina del catalogo e può iniziare i suoi acquisti.</w:t>
            </w:r>
          </w:p>
          <w:p w14:paraId="46A63A94" w14:textId="77777777" w:rsidR="006319B7" w:rsidRDefault="006319B7" w:rsidP="00C6542C">
            <w:pPr>
              <w:numPr>
                <w:ilvl w:val="0"/>
                <w:numId w:val="5"/>
              </w:numPr>
              <w:jc w:val="both"/>
            </w:pPr>
            <w:r>
              <w:t xml:space="preserve">Cerca nel catalogo il prodotto Apple </w:t>
            </w:r>
            <w:proofErr w:type="spellStart"/>
            <w:r>
              <w:t>iPhone</w:t>
            </w:r>
            <w:proofErr w:type="spellEnd"/>
            <w:r>
              <w:t xml:space="preserve"> 7.</w:t>
            </w:r>
          </w:p>
          <w:p w14:paraId="72221EB2" w14:textId="77777777" w:rsidR="006319B7" w:rsidRDefault="006319B7" w:rsidP="00C6542C">
            <w:pPr>
              <w:numPr>
                <w:ilvl w:val="0"/>
                <w:numId w:val="5"/>
              </w:numPr>
              <w:jc w:val="both"/>
            </w:pPr>
            <w:r>
              <w:t>Lo inserisce nel carrello.</w:t>
            </w:r>
          </w:p>
          <w:p w14:paraId="22009830" w14:textId="77777777" w:rsidR="006319B7" w:rsidRDefault="006319B7" w:rsidP="00C6542C">
            <w:pPr>
              <w:numPr>
                <w:ilvl w:val="0"/>
                <w:numId w:val="5"/>
              </w:numPr>
              <w:jc w:val="both"/>
            </w:pPr>
            <w:r>
              <w:t>Accede al carrello e ultima l’acquisto cliccando sul pulsante “Acquista”.</w:t>
            </w:r>
          </w:p>
          <w:p w14:paraId="73E4E127" w14:textId="77777777" w:rsidR="006319B7" w:rsidRPr="002D52DA" w:rsidRDefault="006319B7" w:rsidP="00C6542C">
            <w:pPr>
              <w:numPr>
                <w:ilvl w:val="0"/>
                <w:numId w:val="5"/>
              </w:numPr>
              <w:jc w:val="both"/>
              <w:rPr>
                <w:b/>
              </w:rPr>
            </w:pPr>
            <w:r>
              <w:t>Ad Acquisto avvenuto, viene rindirizzato alla pagina della cronologia degli ordini.</w:t>
            </w:r>
          </w:p>
          <w:p w14:paraId="2E9E9C1D" w14:textId="77777777" w:rsidR="006319B7" w:rsidRPr="002D52DA" w:rsidRDefault="006319B7" w:rsidP="00C6542C">
            <w:pPr>
              <w:numPr>
                <w:ilvl w:val="0"/>
                <w:numId w:val="5"/>
              </w:numPr>
              <w:jc w:val="both"/>
              <w:rPr>
                <w:b/>
              </w:rPr>
            </w:pPr>
            <w:r>
              <w:t xml:space="preserve">Esegue il </w:t>
            </w:r>
            <w:proofErr w:type="spellStart"/>
            <w:r>
              <w:t>logout</w:t>
            </w:r>
            <w:proofErr w:type="spellEnd"/>
            <w:r>
              <w:t xml:space="preserve"> ed abbandona il sito.</w:t>
            </w:r>
          </w:p>
          <w:p w14:paraId="15D7E39F" w14:textId="77777777" w:rsidR="006319B7" w:rsidRPr="002D52DA" w:rsidRDefault="006319B7" w:rsidP="002D52DA">
            <w:pPr>
              <w:jc w:val="both"/>
              <w:rPr>
                <w:b/>
              </w:rPr>
            </w:pPr>
          </w:p>
          <w:p w14:paraId="1644117F" w14:textId="77777777" w:rsidR="006319B7" w:rsidRDefault="006319B7" w:rsidP="002D52DA">
            <w:pPr>
              <w:ind w:firstLine="709"/>
              <w:jc w:val="both"/>
            </w:pPr>
          </w:p>
        </w:tc>
      </w:tr>
    </w:tbl>
    <w:p w14:paraId="191D81AC" w14:textId="77777777" w:rsidR="002608E6" w:rsidRDefault="002608E6" w:rsidP="002608E6">
      <w:pPr>
        <w:jc w:val="both"/>
      </w:pPr>
    </w:p>
    <w:p w14:paraId="1C045EE8" w14:textId="77777777" w:rsidR="006319B7" w:rsidRDefault="006319B7" w:rsidP="002608E6">
      <w:pPr>
        <w:jc w:val="both"/>
      </w:pPr>
    </w:p>
    <w:p w14:paraId="6EB99F54" w14:textId="77777777" w:rsidR="006319B7" w:rsidRDefault="006319B7" w:rsidP="002608E6">
      <w:pPr>
        <w:jc w:val="both"/>
      </w:pPr>
    </w:p>
    <w:p w14:paraId="09D0CF62" w14:textId="75F9B6B8" w:rsidR="006319B7" w:rsidRDefault="00D949BB" w:rsidP="002608E6">
      <w:pPr>
        <w:jc w:val="both"/>
      </w:pPr>
      <w:r>
        <w:br w:type="page"/>
      </w:r>
    </w:p>
    <w:p w14:paraId="588E53F9" w14:textId="77777777" w:rsidR="00577955" w:rsidRDefault="00577955" w:rsidP="002608E6">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7697"/>
      </w:tblGrid>
      <w:tr w:rsidR="00786A0D" w14:paraId="1E9946D9" w14:textId="77777777" w:rsidTr="002D52DA">
        <w:trPr>
          <w:jc w:val="center"/>
        </w:trPr>
        <w:tc>
          <w:tcPr>
            <w:tcW w:w="1951" w:type="dxa"/>
            <w:shd w:val="clear" w:color="auto" w:fill="auto"/>
          </w:tcPr>
          <w:p w14:paraId="67385484" w14:textId="77777777" w:rsidR="00786A0D" w:rsidRPr="002D52DA" w:rsidRDefault="00786A0D" w:rsidP="002D52DA">
            <w:pPr>
              <w:jc w:val="both"/>
              <w:rPr>
                <w:b/>
              </w:rPr>
            </w:pPr>
            <w:r>
              <w:rPr>
                <w:b/>
              </w:rPr>
              <w:t>ID Scenario</w:t>
            </w:r>
          </w:p>
        </w:tc>
        <w:tc>
          <w:tcPr>
            <w:tcW w:w="7826" w:type="dxa"/>
            <w:shd w:val="clear" w:color="auto" w:fill="auto"/>
          </w:tcPr>
          <w:p w14:paraId="770F3CB8" w14:textId="77777777" w:rsidR="00786A0D" w:rsidRPr="00786A0D" w:rsidRDefault="00786A0D" w:rsidP="002D52DA">
            <w:pPr>
              <w:jc w:val="both"/>
              <w:rPr>
                <w:i/>
              </w:rPr>
            </w:pPr>
            <w:r>
              <w:rPr>
                <w:i/>
              </w:rPr>
              <w:t>SC_AI</w:t>
            </w:r>
          </w:p>
        </w:tc>
      </w:tr>
      <w:tr w:rsidR="00D13F65" w14:paraId="7F08457D" w14:textId="77777777" w:rsidTr="002D52DA">
        <w:trPr>
          <w:jc w:val="center"/>
        </w:trPr>
        <w:tc>
          <w:tcPr>
            <w:tcW w:w="1951" w:type="dxa"/>
            <w:shd w:val="clear" w:color="auto" w:fill="auto"/>
          </w:tcPr>
          <w:p w14:paraId="793FAACD" w14:textId="77777777" w:rsidR="00D13F65" w:rsidRDefault="00D13F65" w:rsidP="002D52DA">
            <w:pPr>
              <w:jc w:val="both"/>
            </w:pPr>
            <w:r w:rsidRPr="002D52DA">
              <w:rPr>
                <w:b/>
              </w:rPr>
              <w:t>Scenario</w:t>
            </w:r>
          </w:p>
        </w:tc>
        <w:tc>
          <w:tcPr>
            <w:tcW w:w="7826" w:type="dxa"/>
            <w:shd w:val="clear" w:color="auto" w:fill="auto"/>
          </w:tcPr>
          <w:p w14:paraId="1A886E9D" w14:textId="77777777" w:rsidR="00D13F65" w:rsidRDefault="00D13F65" w:rsidP="002D52DA">
            <w:pPr>
              <w:jc w:val="both"/>
            </w:pPr>
            <w:proofErr w:type="spellStart"/>
            <w:r>
              <w:t>aggiornamentoInventario</w:t>
            </w:r>
            <w:proofErr w:type="spellEnd"/>
          </w:p>
        </w:tc>
      </w:tr>
      <w:tr w:rsidR="00D13F65" w14:paraId="72B2FEBF" w14:textId="77777777" w:rsidTr="002D52DA">
        <w:trPr>
          <w:jc w:val="center"/>
        </w:trPr>
        <w:tc>
          <w:tcPr>
            <w:tcW w:w="1951" w:type="dxa"/>
            <w:shd w:val="clear" w:color="auto" w:fill="auto"/>
          </w:tcPr>
          <w:p w14:paraId="7B5EBF0C" w14:textId="77777777" w:rsidR="00D13F65" w:rsidRDefault="00D13F65" w:rsidP="002D52DA">
            <w:pPr>
              <w:jc w:val="both"/>
            </w:pPr>
            <w:r w:rsidRPr="002D52DA">
              <w:rPr>
                <w:b/>
              </w:rPr>
              <w:t>Attori</w:t>
            </w:r>
          </w:p>
        </w:tc>
        <w:tc>
          <w:tcPr>
            <w:tcW w:w="7826" w:type="dxa"/>
            <w:shd w:val="clear" w:color="auto" w:fill="auto"/>
          </w:tcPr>
          <w:p w14:paraId="7CD42C43" w14:textId="77777777" w:rsidR="00D13F65" w:rsidRDefault="00D13F65" w:rsidP="002D52DA">
            <w:pPr>
              <w:jc w:val="both"/>
            </w:pPr>
            <w:r>
              <w:t>Gestore</w:t>
            </w:r>
          </w:p>
        </w:tc>
      </w:tr>
      <w:tr w:rsidR="00D13F65" w14:paraId="415B489B" w14:textId="77777777" w:rsidTr="002D52DA">
        <w:trPr>
          <w:jc w:val="center"/>
        </w:trPr>
        <w:tc>
          <w:tcPr>
            <w:tcW w:w="1951" w:type="dxa"/>
            <w:shd w:val="clear" w:color="auto" w:fill="auto"/>
          </w:tcPr>
          <w:p w14:paraId="57E3E1B1" w14:textId="77777777" w:rsidR="00D13F65" w:rsidRDefault="00D13F65" w:rsidP="002D52DA">
            <w:pPr>
              <w:jc w:val="both"/>
            </w:pPr>
            <w:r w:rsidRPr="002D52DA">
              <w:rPr>
                <w:b/>
              </w:rPr>
              <w:t>Flusso di Eventi</w:t>
            </w:r>
          </w:p>
        </w:tc>
        <w:tc>
          <w:tcPr>
            <w:tcW w:w="7826" w:type="dxa"/>
            <w:shd w:val="clear" w:color="auto" w:fill="auto"/>
          </w:tcPr>
          <w:p w14:paraId="5C562A53" w14:textId="2B0DA1B0" w:rsidR="00D13F65" w:rsidRPr="00A40361" w:rsidRDefault="00D13F65" w:rsidP="00875C0B">
            <w:pPr>
              <w:numPr>
                <w:ilvl w:val="0"/>
                <w:numId w:val="14"/>
              </w:numPr>
              <w:jc w:val="both"/>
            </w:pPr>
            <w:r>
              <w:t>Con l’usuale rilascio delle nuove tecnologie di ottobre, il gestore per stare al pass</w:t>
            </w:r>
            <w:r w:rsidR="00D949BB">
              <w:t>o con la concorrenza, aggiorna</w:t>
            </w:r>
            <w:r>
              <w:t xml:space="preserve"> </w:t>
            </w:r>
            <w:r w:rsidR="00D949BB">
              <w:t xml:space="preserve">il suo inventario </w:t>
            </w:r>
            <w:r>
              <w:t>con i nuovi dispositivi disponibili sul mercato.</w:t>
            </w:r>
          </w:p>
          <w:p w14:paraId="70A2A8FC" w14:textId="77777777" w:rsidR="00D13F65" w:rsidRPr="002D52DA" w:rsidRDefault="00D13F65" w:rsidP="00875C0B">
            <w:pPr>
              <w:numPr>
                <w:ilvl w:val="0"/>
                <w:numId w:val="14"/>
              </w:numPr>
              <w:jc w:val="both"/>
              <w:rPr>
                <w:b/>
              </w:rPr>
            </w:pPr>
            <w:r>
              <w:t>Il gestore accede al sito.</w:t>
            </w:r>
          </w:p>
          <w:p w14:paraId="2B39CEE6" w14:textId="6D71DA68" w:rsidR="00D13F65" w:rsidRPr="002D52DA" w:rsidRDefault="00D13F65" w:rsidP="00875C0B">
            <w:pPr>
              <w:numPr>
                <w:ilvl w:val="0"/>
                <w:numId w:val="14"/>
              </w:numPr>
              <w:jc w:val="both"/>
              <w:rPr>
                <w:b/>
              </w:rPr>
            </w:pPr>
            <w:r>
              <w:t>Il gestore clicca su “Accedi”.</w:t>
            </w:r>
          </w:p>
          <w:p w14:paraId="63C31110" w14:textId="368A742D" w:rsidR="00D13F65" w:rsidRPr="002D52DA" w:rsidRDefault="00D949BB" w:rsidP="00875C0B">
            <w:pPr>
              <w:numPr>
                <w:ilvl w:val="0"/>
                <w:numId w:val="14"/>
              </w:numPr>
              <w:jc w:val="both"/>
              <w:rPr>
                <w:b/>
              </w:rPr>
            </w:pPr>
            <w:r>
              <w:t>I</w:t>
            </w:r>
            <w:r w:rsidR="00D13F65">
              <w:t>nserisce le proprie credenziali e clicca su “Login”.</w:t>
            </w:r>
          </w:p>
          <w:p w14:paraId="4D7285E7" w14:textId="77777777" w:rsidR="00D13F65" w:rsidRPr="002D52DA" w:rsidRDefault="00D13F65" w:rsidP="00875C0B">
            <w:pPr>
              <w:numPr>
                <w:ilvl w:val="0"/>
                <w:numId w:val="14"/>
              </w:numPr>
              <w:jc w:val="both"/>
              <w:rPr>
                <w:b/>
              </w:rPr>
            </w:pPr>
            <w:r>
              <w:t>Viene rindirizzato alla pagina di amministrazione.</w:t>
            </w:r>
          </w:p>
          <w:p w14:paraId="3D87C8C2" w14:textId="77777777" w:rsidR="00D13F65" w:rsidRDefault="00D13F65" w:rsidP="00875C0B">
            <w:pPr>
              <w:numPr>
                <w:ilvl w:val="0"/>
                <w:numId w:val="14"/>
              </w:numPr>
              <w:jc w:val="both"/>
            </w:pPr>
            <w:r>
              <w:t>Procede alla creazione degli articoli da mettere in vendita cliccando su “Aggiungi Prodotto” nella Sezione “Prodotti”.</w:t>
            </w:r>
          </w:p>
          <w:p w14:paraId="27354315" w14:textId="1301201E" w:rsidR="00D13F65" w:rsidRDefault="00D13F65" w:rsidP="00D949BB">
            <w:pPr>
              <w:numPr>
                <w:ilvl w:val="0"/>
                <w:numId w:val="14"/>
              </w:numPr>
              <w:jc w:val="both"/>
            </w:pPr>
            <w:r>
              <w:t xml:space="preserve">Viene aperta così una pagina in cui è presente un </w:t>
            </w:r>
            <w:proofErr w:type="spellStart"/>
            <w:r>
              <w:t>form</w:t>
            </w:r>
            <w:proofErr w:type="spellEnd"/>
            <w:r>
              <w:t xml:space="preserve"> che richiede le caratteristiche del prodotto: ID, Marca, Modello, Descrizione, Quantità Disponibile, Prezzo di Vendita e Foto Descrittiva.</w:t>
            </w:r>
          </w:p>
        </w:tc>
      </w:tr>
    </w:tbl>
    <w:p w14:paraId="65FD4330" w14:textId="77777777" w:rsidR="00D13F65" w:rsidRDefault="00D13F65" w:rsidP="002608E6">
      <w:pPr>
        <w:jc w:val="both"/>
      </w:pPr>
    </w:p>
    <w:p w14:paraId="40078352" w14:textId="77777777" w:rsidR="00D13F65" w:rsidRDefault="00D13F65" w:rsidP="002608E6">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7697"/>
      </w:tblGrid>
      <w:tr w:rsidR="00786A0D" w14:paraId="5E14C88E" w14:textId="77777777" w:rsidTr="002D52DA">
        <w:trPr>
          <w:jc w:val="center"/>
        </w:trPr>
        <w:tc>
          <w:tcPr>
            <w:tcW w:w="1951" w:type="dxa"/>
            <w:shd w:val="clear" w:color="auto" w:fill="auto"/>
          </w:tcPr>
          <w:p w14:paraId="7B45B66E" w14:textId="77777777" w:rsidR="00786A0D" w:rsidRPr="002D52DA" w:rsidRDefault="00786A0D" w:rsidP="002D52DA">
            <w:pPr>
              <w:jc w:val="both"/>
              <w:rPr>
                <w:b/>
              </w:rPr>
            </w:pPr>
            <w:r>
              <w:rPr>
                <w:b/>
              </w:rPr>
              <w:t>ID Scenario</w:t>
            </w:r>
          </w:p>
        </w:tc>
        <w:tc>
          <w:tcPr>
            <w:tcW w:w="7826" w:type="dxa"/>
            <w:shd w:val="clear" w:color="auto" w:fill="auto"/>
          </w:tcPr>
          <w:p w14:paraId="3C748B67" w14:textId="77777777" w:rsidR="00786A0D" w:rsidRDefault="00786A0D" w:rsidP="002D52DA">
            <w:pPr>
              <w:jc w:val="both"/>
            </w:pPr>
            <w:r>
              <w:t>SC_GO</w:t>
            </w:r>
          </w:p>
        </w:tc>
      </w:tr>
      <w:tr w:rsidR="00D13F65" w14:paraId="1C9FF5B4" w14:textId="77777777" w:rsidTr="002D52DA">
        <w:trPr>
          <w:jc w:val="center"/>
        </w:trPr>
        <w:tc>
          <w:tcPr>
            <w:tcW w:w="1951" w:type="dxa"/>
            <w:shd w:val="clear" w:color="auto" w:fill="auto"/>
          </w:tcPr>
          <w:p w14:paraId="5E5EDD21" w14:textId="77777777" w:rsidR="00D13F65" w:rsidRDefault="00D13F65" w:rsidP="002D52DA">
            <w:pPr>
              <w:jc w:val="both"/>
            </w:pPr>
            <w:r w:rsidRPr="002D52DA">
              <w:rPr>
                <w:b/>
              </w:rPr>
              <w:t>Scenario</w:t>
            </w:r>
          </w:p>
        </w:tc>
        <w:tc>
          <w:tcPr>
            <w:tcW w:w="7826" w:type="dxa"/>
            <w:shd w:val="clear" w:color="auto" w:fill="auto"/>
          </w:tcPr>
          <w:p w14:paraId="78562A41" w14:textId="77777777" w:rsidR="00D13F65" w:rsidRDefault="00D13F65" w:rsidP="002D52DA">
            <w:pPr>
              <w:jc w:val="both"/>
            </w:pPr>
            <w:proofErr w:type="spellStart"/>
            <w:r>
              <w:t>gestioneDiUnOrdine</w:t>
            </w:r>
            <w:proofErr w:type="spellEnd"/>
          </w:p>
        </w:tc>
      </w:tr>
      <w:tr w:rsidR="00D13F65" w14:paraId="4D2D374F" w14:textId="77777777" w:rsidTr="002D52DA">
        <w:trPr>
          <w:jc w:val="center"/>
        </w:trPr>
        <w:tc>
          <w:tcPr>
            <w:tcW w:w="1951" w:type="dxa"/>
            <w:shd w:val="clear" w:color="auto" w:fill="auto"/>
          </w:tcPr>
          <w:p w14:paraId="3FA1B80F" w14:textId="77777777" w:rsidR="00D13F65" w:rsidRDefault="00D13F65" w:rsidP="00D13F65">
            <w:r w:rsidRPr="002D52DA">
              <w:rPr>
                <w:b/>
              </w:rPr>
              <w:t>Attori</w:t>
            </w:r>
          </w:p>
        </w:tc>
        <w:tc>
          <w:tcPr>
            <w:tcW w:w="7826" w:type="dxa"/>
            <w:shd w:val="clear" w:color="auto" w:fill="auto"/>
          </w:tcPr>
          <w:p w14:paraId="3A1EDDBC" w14:textId="77777777" w:rsidR="00D13F65" w:rsidRDefault="00D13F65" w:rsidP="002D52DA">
            <w:pPr>
              <w:jc w:val="both"/>
            </w:pPr>
            <w:r>
              <w:t>Gestore</w:t>
            </w:r>
          </w:p>
        </w:tc>
      </w:tr>
      <w:tr w:rsidR="00D13F65" w14:paraId="1EB545AB" w14:textId="77777777" w:rsidTr="002D52DA">
        <w:trPr>
          <w:jc w:val="center"/>
        </w:trPr>
        <w:tc>
          <w:tcPr>
            <w:tcW w:w="1951" w:type="dxa"/>
            <w:shd w:val="clear" w:color="auto" w:fill="auto"/>
          </w:tcPr>
          <w:p w14:paraId="5AAFAC83" w14:textId="77777777" w:rsidR="00D13F65" w:rsidRDefault="00D13F65" w:rsidP="00D13F65">
            <w:r w:rsidRPr="002D52DA">
              <w:rPr>
                <w:b/>
              </w:rPr>
              <w:t>Flusso di Eventi</w:t>
            </w:r>
          </w:p>
        </w:tc>
        <w:tc>
          <w:tcPr>
            <w:tcW w:w="7826" w:type="dxa"/>
            <w:shd w:val="clear" w:color="auto" w:fill="auto"/>
          </w:tcPr>
          <w:p w14:paraId="2079FD20" w14:textId="77777777" w:rsidR="00D13F65" w:rsidRPr="002D52DA" w:rsidRDefault="00D13F65" w:rsidP="00875C0B">
            <w:pPr>
              <w:numPr>
                <w:ilvl w:val="0"/>
                <w:numId w:val="15"/>
              </w:numPr>
              <w:jc w:val="both"/>
              <w:rPr>
                <w:b/>
              </w:rPr>
            </w:pPr>
            <w:r>
              <w:t>Il gestore accede al sito.</w:t>
            </w:r>
          </w:p>
          <w:p w14:paraId="02F07ECF" w14:textId="56633123" w:rsidR="00D13F65" w:rsidRPr="002D52DA" w:rsidRDefault="00D949BB" w:rsidP="00875C0B">
            <w:pPr>
              <w:numPr>
                <w:ilvl w:val="0"/>
                <w:numId w:val="15"/>
              </w:numPr>
              <w:jc w:val="both"/>
              <w:rPr>
                <w:b/>
              </w:rPr>
            </w:pPr>
            <w:r>
              <w:t>Il gestore clicca su “Accedi</w:t>
            </w:r>
            <w:r w:rsidR="00D13F65">
              <w:t>”.</w:t>
            </w:r>
          </w:p>
          <w:p w14:paraId="5F3D77EE" w14:textId="5A96C3D7" w:rsidR="00D13F65" w:rsidRPr="002D52DA" w:rsidRDefault="00D949BB" w:rsidP="00875C0B">
            <w:pPr>
              <w:numPr>
                <w:ilvl w:val="0"/>
                <w:numId w:val="15"/>
              </w:numPr>
              <w:jc w:val="both"/>
              <w:rPr>
                <w:b/>
              </w:rPr>
            </w:pPr>
            <w:r>
              <w:t>I</w:t>
            </w:r>
            <w:r w:rsidR="00D13F65">
              <w:t>nserisce le proprie credenziali e clicca su “Login”.</w:t>
            </w:r>
          </w:p>
          <w:p w14:paraId="542ED029" w14:textId="77777777" w:rsidR="00D13F65" w:rsidRPr="002D52DA" w:rsidRDefault="00D13F65" w:rsidP="00875C0B">
            <w:pPr>
              <w:numPr>
                <w:ilvl w:val="0"/>
                <w:numId w:val="15"/>
              </w:numPr>
              <w:jc w:val="both"/>
              <w:rPr>
                <w:b/>
              </w:rPr>
            </w:pPr>
            <w:r>
              <w:t>Viene rindirizzato alla pagina di amministrazione</w:t>
            </w:r>
          </w:p>
          <w:p w14:paraId="22F4988D" w14:textId="77777777" w:rsidR="00D13F65" w:rsidRDefault="00D13F65" w:rsidP="00875C0B">
            <w:pPr>
              <w:numPr>
                <w:ilvl w:val="0"/>
                <w:numId w:val="15"/>
              </w:numPr>
              <w:jc w:val="both"/>
            </w:pPr>
            <w:r>
              <w:t>Accede alla sezione “Ordini”, nella quale è disponibile una cronologia real-time di tutti gli ordini effettuati dagli utenti.</w:t>
            </w:r>
          </w:p>
          <w:p w14:paraId="1C8D2308" w14:textId="77777777" w:rsidR="00D13F65" w:rsidRDefault="00D13F65" w:rsidP="00875C0B">
            <w:pPr>
              <w:numPr>
                <w:ilvl w:val="0"/>
                <w:numId w:val="15"/>
              </w:numPr>
              <w:jc w:val="both"/>
            </w:pPr>
            <w:r>
              <w:t>Seleziona l’ordine di Tizio e modifica il suo stato da “Nuovo” a “In Lavorazione”.</w:t>
            </w:r>
          </w:p>
          <w:p w14:paraId="6D859A28" w14:textId="2F266ED5" w:rsidR="00D13F65" w:rsidRDefault="00D13F65" w:rsidP="00875C0B">
            <w:pPr>
              <w:numPr>
                <w:ilvl w:val="0"/>
                <w:numId w:val="15"/>
              </w:numPr>
              <w:jc w:val="both"/>
            </w:pPr>
            <w:r>
              <w:t>Dopo aver preparato il prodotto per la spedizione, ne modifica di nuovo lo stato da “In Lavorazione” a “</w:t>
            </w:r>
            <w:r w:rsidR="00D949BB">
              <w:t>Evaso</w:t>
            </w:r>
            <w:r>
              <w:t>”.</w:t>
            </w:r>
          </w:p>
          <w:p w14:paraId="3977EFD6" w14:textId="77777777" w:rsidR="00D13F65" w:rsidRDefault="00D13F65" w:rsidP="00875C0B">
            <w:pPr>
              <w:numPr>
                <w:ilvl w:val="0"/>
                <w:numId w:val="15"/>
              </w:numPr>
              <w:jc w:val="both"/>
            </w:pPr>
            <w:r>
              <w:t xml:space="preserve">Dopo aver completato le operazioni, esegue il </w:t>
            </w:r>
            <w:proofErr w:type="spellStart"/>
            <w:r>
              <w:t>logout</w:t>
            </w:r>
            <w:proofErr w:type="spellEnd"/>
            <w:r>
              <w:t xml:space="preserve"> ed abbandona il sito.</w:t>
            </w:r>
          </w:p>
          <w:p w14:paraId="4938AF98" w14:textId="77777777" w:rsidR="00D13F65" w:rsidRDefault="00D13F65" w:rsidP="002D52DA">
            <w:pPr>
              <w:tabs>
                <w:tab w:val="left" w:pos="2580"/>
                <w:tab w:val="left" w:pos="2918"/>
              </w:tabs>
              <w:jc w:val="both"/>
            </w:pPr>
            <w:r>
              <w:tab/>
            </w:r>
          </w:p>
        </w:tc>
      </w:tr>
    </w:tbl>
    <w:p w14:paraId="2B3E76BB" w14:textId="77777777" w:rsidR="00D13F65" w:rsidRDefault="00D13F65" w:rsidP="002608E6">
      <w:pPr>
        <w:jc w:val="both"/>
      </w:pPr>
    </w:p>
    <w:p w14:paraId="165DB3F6" w14:textId="77777777" w:rsidR="006319B7" w:rsidRDefault="006319B7" w:rsidP="002608E6">
      <w:pPr>
        <w:jc w:val="both"/>
      </w:pPr>
    </w:p>
    <w:p w14:paraId="23CD978C" w14:textId="77777777" w:rsidR="006319B7" w:rsidRDefault="006319B7" w:rsidP="002608E6">
      <w:pPr>
        <w:jc w:val="both"/>
      </w:pPr>
    </w:p>
    <w:p w14:paraId="213B8BA9" w14:textId="77777777" w:rsidR="006319B7" w:rsidRDefault="006319B7" w:rsidP="002608E6">
      <w:pPr>
        <w:jc w:val="both"/>
      </w:pPr>
    </w:p>
    <w:p w14:paraId="046995E9" w14:textId="77777777" w:rsidR="006319B7" w:rsidRDefault="006319B7" w:rsidP="002608E6">
      <w:pPr>
        <w:jc w:val="both"/>
      </w:pPr>
    </w:p>
    <w:p w14:paraId="61A8B202" w14:textId="77777777" w:rsidR="00577955" w:rsidRDefault="00577955" w:rsidP="002608E6">
      <w:pPr>
        <w:jc w:val="both"/>
      </w:pPr>
    </w:p>
    <w:p w14:paraId="1FC1D091" w14:textId="77777777" w:rsidR="005A7C0C" w:rsidRDefault="002608E6" w:rsidP="00875C0B">
      <w:pPr>
        <w:pStyle w:val="Titolo3"/>
        <w:numPr>
          <w:ilvl w:val="2"/>
          <w:numId w:val="20"/>
        </w:numPr>
      </w:pPr>
      <w:r w:rsidRPr="00A74ACD">
        <w:lastRenderedPageBreak/>
        <w:t>Modello casi d’uso</w:t>
      </w:r>
    </w:p>
    <w:p w14:paraId="696B1C58" w14:textId="77777777" w:rsidR="005621D1" w:rsidRPr="005621D1" w:rsidRDefault="007D4019" w:rsidP="005621D1">
      <w:r>
        <w:rPr>
          <w:noProof/>
        </w:rPr>
        <w:drawing>
          <wp:inline distT="0" distB="0" distL="0" distR="0" wp14:anchorId="691AD38F" wp14:editId="4532FCE0">
            <wp:extent cx="6082748" cy="132233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itatore.jpg"/>
                    <pic:cNvPicPr/>
                  </pic:nvPicPr>
                  <pic:blipFill>
                    <a:blip r:embed="rId19">
                      <a:extLst>
                        <a:ext uri="{28A0092B-C50C-407E-A947-70E740481C1C}">
                          <a14:useLocalDpi xmlns:a14="http://schemas.microsoft.com/office/drawing/2010/main" val="0"/>
                        </a:ext>
                      </a:extLst>
                    </a:blip>
                    <a:stretch>
                      <a:fillRect/>
                    </a:stretch>
                  </pic:blipFill>
                  <pic:spPr>
                    <a:xfrm>
                      <a:off x="0" y="0"/>
                      <a:ext cx="6086033" cy="1323051"/>
                    </a:xfrm>
                    <a:prstGeom prst="rect">
                      <a:avLst/>
                    </a:prstGeom>
                  </pic:spPr>
                </pic:pic>
              </a:graphicData>
            </a:graphic>
          </wp:inline>
        </w:drawing>
      </w:r>
    </w:p>
    <w:p w14:paraId="4D2B5BB9" w14:textId="77777777" w:rsidR="005A7C0C" w:rsidRDefault="005A7C0C" w:rsidP="00D12A2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2C82873F" w14:textId="77777777" w:rsidTr="002D52DA">
        <w:tc>
          <w:tcPr>
            <w:tcW w:w="2405" w:type="dxa"/>
            <w:shd w:val="clear" w:color="auto" w:fill="auto"/>
          </w:tcPr>
          <w:p w14:paraId="136A966F"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7B19EC13"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UC_RU</w:t>
            </w:r>
          </w:p>
        </w:tc>
      </w:tr>
      <w:tr w:rsidR="00577955" w:rsidRPr="002D52DA" w14:paraId="5CDF1B65" w14:textId="77777777" w:rsidTr="002D52DA">
        <w:tc>
          <w:tcPr>
            <w:tcW w:w="2405" w:type="dxa"/>
            <w:shd w:val="clear" w:color="auto" w:fill="auto"/>
          </w:tcPr>
          <w:p w14:paraId="268B368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45B8C80B"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RegistrazioneUtente</w:t>
            </w:r>
            <w:proofErr w:type="spellEnd"/>
          </w:p>
        </w:tc>
      </w:tr>
      <w:tr w:rsidR="00577955" w:rsidRPr="002D52DA" w14:paraId="378E3132" w14:textId="77777777" w:rsidTr="002D52DA">
        <w:tc>
          <w:tcPr>
            <w:tcW w:w="2405" w:type="dxa"/>
            <w:shd w:val="clear" w:color="auto" w:fill="auto"/>
          </w:tcPr>
          <w:p w14:paraId="762AE3E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6675280C" w14:textId="77777777" w:rsidR="00577955" w:rsidRPr="002D52DA" w:rsidRDefault="00577955" w:rsidP="0070476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Visitatore</w:t>
            </w:r>
          </w:p>
        </w:tc>
      </w:tr>
      <w:tr w:rsidR="00577955" w:rsidRPr="002D52DA" w14:paraId="7C0182B4" w14:textId="77777777" w:rsidTr="002D52DA">
        <w:tc>
          <w:tcPr>
            <w:tcW w:w="2405" w:type="dxa"/>
            <w:shd w:val="clear" w:color="auto" w:fill="auto"/>
          </w:tcPr>
          <w:p w14:paraId="65022706"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1EA0058C" w14:textId="77777777" w:rsidR="00577955" w:rsidRPr="002D52DA" w:rsidRDefault="00577955" w:rsidP="0070476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visitatore si connette al sito.</w:t>
            </w:r>
          </w:p>
        </w:tc>
      </w:tr>
      <w:tr w:rsidR="00577955" w:rsidRPr="002D52DA" w14:paraId="21A8B8BA" w14:textId="77777777" w:rsidTr="002D52DA">
        <w:tc>
          <w:tcPr>
            <w:tcW w:w="2405" w:type="dxa"/>
            <w:shd w:val="clear" w:color="auto" w:fill="auto"/>
          </w:tcPr>
          <w:p w14:paraId="6100321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61"/>
            </w:tblGrid>
            <w:tr w:rsidR="00577955" w:rsidRPr="002D52DA" w14:paraId="36152368" w14:textId="77777777" w:rsidTr="00D949BB">
              <w:tc>
                <w:tcPr>
                  <w:tcW w:w="3115" w:type="dxa"/>
                  <w:shd w:val="clear" w:color="auto" w:fill="auto"/>
                </w:tcPr>
                <w:p w14:paraId="5F8EA28D"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Visitatore</w:t>
                  </w:r>
                </w:p>
              </w:tc>
              <w:tc>
                <w:tcPr>
                  <w:tcW w:w="3161" w:type="dxa"/>
                  <w:shd w:val="clear" w:color="auto" w:fill="auto"/>
                </w:tcPr>
                <w:p w14:paraId="7DFEE146"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55C93BCC" w14:textId="77777777" w:rsidTr="00D949BB">
              <w:tc>
                <w:tcPr>
                  <w:tcW w:w="3115" w:type="dxa"/>
                  <w:shd w:val="clear" w:color="auto" w:fill="auto"/>
                </w:tcPr>
                <w:p w14:paraId="63FC12B0" w14:textId="77777777" w:rsidR="00577955" w:rsidRPr="002D52DA" w:rsidRDefault="00577955" w:rsidP="00875C0B">
                  <w:pPr>
                    <w:widowControl/>
                    <w:numPr>
                      <w:ilvl w:val="0"/>
                      <w:numId w:val="2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sul pulsante “Registrati”</w:t>
                  </w:r>
                </w:p>
              </w:tc>
              <w:tc>
                <w:tcPr>
                  <w:tcW w:w="3161" w:type="dxa"/>
                  <w:shd w:val="clear" w:color="auto" w:fill="auto"/>
                </w:tcPr>
                <w:p w14:paraId="5865D5D5"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7EF8F516" w14:textId="77777777" w:rsidTr="00D949BB">
              <w:tc>
                <w:tcPr>
                  <w:tcW w:w="3115" w:type="dxa"/>
                  <w:shd w:val="clear" w:color="auto" w:fill="auto"/>
                </w:tcPr>
                <w:p w14:paraId="2407DEC6" w14:textId="77777777" w:rsidR="00577955" w:rsidRPr="002D52DA" w:rsidRDefault="00577955" w:rsidP="002D52DA">
                  <w:pPr>
                    <w:widowControl/>
                    <w:suppressAutoHyphens w:val="0"/>
                    <w:rPr>
                      <w:rFonts w:ascii="Calibri" w:eastAsia="Calibri" w:hAnsi="Calibri"/>
                      <w:kern w:val="0"/>
                      <w:sz w:val="22"/>
                      <w:szCs w:val="22"/>
                      <w:lang w:eastAsia="en-US"/>
                    </w:rPr>
                  </w:pPr>
                </w:p>
              </w:tc>
              <w:tc>
                <w:tcPr>
                  <w:tcW w:w="3161" w:type="dxa"/>
                  <w:shd w:val="clear" w:color="auto" w:fill="auto"/>
                </w:tcPr>
                <w:p w14:paraId="5CFA075A" w14:textId="77777777" w:rsidR="00577955" w:rsidRPr="002D52DA" w:rsidRDefault="00577955" w:rsidP="00875C0B">
                  <w:pPr>
                    <w:widowControl/>
                    <w:numPr>
                      <w:ilvl w:val="0"/>
                      <w:numId w:val="2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reindirizza l’utente alla pagina contenente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di registrazione.</w:t>
                  </w:r>
                </w:p>
              </w:tc>
            </w:tr>
            <w:tr w:rsidR="00577955" w:rsidRPr="002D52DA" w14:paraId="6A248BBE" w14:textId="77777777" w:rsidTr="00D949BB">
              <w:tc>
                <w:tcPr>
                  <w:tcW w:w="3115" w:type="dxa"/>
                  <w:shd w:val="clear" w:color="auto" w:fill="auto"/>
                </w:tcPr>
                <w:p w14:paraId="2FDF54B0" w14:textId="77777777" w:rsidR="00577955" w:rsidRPr="002D52DA" w:rsidRDefault="00577955" w:rsidP="00875C0B">
                  <w:pPr>
                    <w:widowControl/>
                    <w:numPr>
                      <w:ilvl w:val="0"/>
                      <w:numId w:val="2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compila i seguenti campi del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w:t>
                  </w:r>
                </w:p>
                <w:p w14:paraId="25C0BBFB" w14:textId="2AA33C00" w:rsidR="00577955" w:rsidRPr="002D52DA" w:rsidRDefault="00577955" w:rsidP="00D949BB">
                  <w:pPr>
                    <w:widowControl/>
                    <w:suppressAutoHyphens w:val="0"/>
                    <w:ind w:left="72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Cognome, Nome, Indirizzo di </w:t>
                  </w:r>
                  <w:r w:rsidR="00D949BB">
                    <w:rPr>
                      <w:rFonts w:ascii="Calibri" w:eastAsia="Calibri" w:hAnsi="Calibri"/>
                      <w:kern w:val="0"/>
                      <w:sz w:val="22"/>
                      <w:szCs w:val="22"/>
                      <w:lang w:eastAsia="en-US"/>
                    </w:rPr>
                    <w:t>Residenza e</w:t>
                  </w:r>
                  <w:r w:rsidRPr="002D52DA">
                    <w:rPr>
                      <w:rFonts w:ascii="Calibri" w:eastAsia="Calibri" w:hAnsi="Calibri"/>
                      <w:kern w:val="0"/>
                      <w:sz w:val="22"/>
                      <w:szCs w:val="22"/>
                      <w:lang w:eastAsia="en-US"/>
                    </w:rPr>
                    <w:t xml:space="preserve"> Numero di Telefono.</w:t>
                  </w:r>
                </w:p>
              </w:tc>
              <w:tc>
                <w:tcPr>
                  <w:tcW w:w="3161" w:type="dxa"/>
                  <w:shd w:val="clear" w:color="auto" w:fill="auto"/>
                </w:tcPr>
                <w:p w14:paraId="6DF85011"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F41BE55" w14:textId="77777777" w:rsidTr="00D949BB">
              <w:tc>
                <w:tcPr>
                  <w:tcW w:w="3115" w:type="dxa"/>
                  <w:shd w:val="clear" w:color="auto" w:fill="auto"/>
                </w:tcPr>
                <w:p w14:paraId="1B948D2D" w14:textId="77777777" w:rsidR="00577955" w:rsidRPr="002D52DA" w:rsidRDefault="00577955" w:rsidP="00875C0B">
                  <w:pPr>
                    <w:widowControl/>
                    <w:numPr>
                      <w:ilvl w:val="0"/>
                      <w:numId w:val="2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sul pulsante “Registrati”</w:t>
                  </w:r>
                </w:p>
              </w:tc>
              <w:tc>
                <w:tcPr>
                  <w:tcW w:w="3161" w:type="dxa"/>
                  <w:shd w:val="clear" w:color="auto" w:fill="auto"/>
                </w:tcPr>
                <w:p w14:paraId="2CF8C8F2"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884DC72" w14:textId="77777777" w:rsidTr="00D949BB">
              <w:tc>
                <w:tcPr>
                  <w:tcW w:w="3115" w:type="dxa"/>
                  <w:shd w:val="clear" w:color="auto" w:fill="auto"/>
                </w:tcPr>
                <w:p w14:paraId="782FBB96"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161" w:type="dxa"/>
                  <w:shd w:val="clear" w:color="auto" w:fill="auto"/>
                </w:tcPr>
                <w:p w14:paraId="5A3C5B3B" w14:textId="77777777" w:rsidR="00577955" w:rsidRPr="002D52DA" w:rsidRDefault="00577955" w:rsidP="00875C0B">
                  <w:pPr>
                    <w:widowControl/>
                    <w:numPr>
                      <w:ilvl w:val="0"/>
                      <w:numId w:val="2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i dati.</w:t>
                  </w:r>
                </w:p>
              </w:tc>
            </w:tr>
          </w:tbl>
          <w:p w14:paraId="7C09DE79"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07820C87" w14:textId="77777777" w:rsidTr="002D52DA">
        <w:tc>
          <w:tcPr>
            <w:tcW w:w="2405" w:type="dxa"/>
            <w:shd w:val="clear" w:color="auto" w:fill="auto"/>
          </w:tcPr>
          <w:p w14:paraId="60C3794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4610A476" w14:textId="77777777" w:rsidR="00577955" w:rsidRPr="002D52DA" w:rsidRDefault="00577955" w:rsidP="0070476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“Registrazione Avvenuta con Successo” e viene reindirizzato alla propria pagina personale.</w:t>
            </w:r>
          </w:p>
        </w:tc>
      </w:tr>
      <w:tr w:rsidR="00577955" w:rsidRPr="002D52DA" w14:paraId="7EF08756" w14:textId="77777777" w:rsidTr="002D52DA">
        <w:tc>
          <w:tcPr>
            <w:tcW w:w="2405" w:type="dxa"/>
            <w:shd w:val="clear" w:color="auto" w:fill="auto"/>
          </w:tcPr>
          <w:p w14:paraId="2327395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32D05F9B" w14:textId="62536EEB" w:rsidR="00577955" w:rsidRPr="002D52DA" w:rsidRDefault="00D949BB" w:rsidP="006F0BE9">
            <w:pPr>
              <w:widowControl/>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Se la verifica al punto 5</w:t>
            </w:r>
            <w:r w:rsidR="00577955" w:rsidRPr="002D52DA">
              <w:rPr>
                <w:rFonts w:ascii="Calibri" w:eastAsia="Calibri" w:hAnsi="Calibri"/>
                <w:kern w:val="0"/>
                <w:sz w:val="22"/>
                <w:szCs w:val="22"/>
                <w:lang w:eastAsia="en-US"/>
              </w:rPr>
              <w:t xml:space="preserve">. non va a buon fine, parte lo use case </w:t>
            </w:r>
            <w:r w:rsidR="006F0BE9">
              <w:rPr>
                <w:rFonts w:ascii="Calibri" w:eastAsia="Calibri" w:hAnsi="Calibri"/>
                <w:kern w:val="0"/>
                <w:sz w:val="22"/>
                <w:szCs w:val="22"/>
                <w:lang w:eastAsia="en-US"/>
              </w:rPr>
              <w:t>“</w:t>
            </w:r>
            <w:proofErr w:type="spellStart"/>
            <w:r w:rsidR="006F0BE9" w:rsidRPr="002D52DA">
              <w:rPr>
                <w:rFonts w:ascii="Calibri" w:eastAsia="Calibri" w:hAnsi="Calibri"/>
                <w:kern w:val="0"/>
                <w:sz w:val="22"/>
                <w:szCs w:val="22"/>
                <w:lang w:eastAsia="en-US"/>
              </w:rPr>
              <w:t>RegistrazioneErrore</w:t>
            </w:r>
            <w:proofErr w:type="spellEnd"/>
            <w:r w:rsidR="006F0BE9" w:rsidRPr="002D52DA">
              <w:rPr>
                <w:rFonts w:ascii="Calibri" w:eastAsia="Calibri" w:hAnsi="Calibri"/>
                <w:kern w:val="0"/>
                <w:sz w:val="22"/>
                <w:szCs w:val="22"/>
                <w:lang w:eastAsia="en-US"/>
              </w:rPr>
              <w:t>”</w:t>
            </w:r>
          </w:p>
        </w:tc>
      </w:tr>
      <w:tr w:rsidR="00577955" w:rsidRPr="002D52DA" w14:paraId="6B64A480" w14:textId="77777777" w:rsidTr="002D52DA">
        <w:tc>
          <w:tcPr>
            <w:tcW w:w="2405" w:type="dxa"/>
            <w:shd w:val="clear" w:color="auto" w:fill="auto"/>
          </w:tcPr>
          <w:p w14:paraId="6C84D9C3"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3FA300DB" w14:textId="77777777" w:rsidR="00577955" w:rsidRPr="002D52DA" w:rsidRDefault="00577955" w:rsidP="002D52DA">
            <w:pPr>
              <w:widowControl/>
              <w:suppressAutoHyphens w:val="0"/>
              <w:ind w:left="720"/>
              <w:contextualSpacing/>
              <w:rPr>
                <w:rFonts w:ascii="Calibri" w:eastAsia="Calibri" w:hAnsi="Calibri"/>
                <w:kern w:val="0"/>
                <w:sz w:val="22"/>
                <w:szCs w:val="22"/>
                <w:lang w:val="en-US" w:eastAsia="en-US"/>
              </w:rPr>
            </w:pPr>
          </w:p>
        </w:tc>
      </w:tr>
    </w:tbl>
    <w:p w14:paraId="0F07C5A1" w14:textId="77777777" w:rsidR="00577955" w:rsidRDefault="007D4019" w:rsidP="00577955">
      <w:pPr>
        <w:widowControl/>
        <w:suppressAutoHyphens w:val="0"/>
        <w:spacing w:after="160" w:line="259" w:lineRule="auto"/>
        <w:rPr>
          <w:rFonts w:ascii="Calibri" w:eastAsia="Calibri" w:hAnsi="Calibri"/>
          <w:kern w:val="0"/>
          <w:sz w:val="22"/>
          <w:szCs w:val="22"/>
          <w:lang w:eastAsia="en-US"/>
        </w:rPr>
      </w:pPr>
      <w:r>
        <w:rPr>
          <w:rFonts w:ascii="Calibri" w:eastAsia="Calibri" w:hAnsi="Calibri"/>
          <w:kern w:val="0"/>
          <w:sz w:val="22"/>
          <w:szCs w:val="22"/>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6F0BE9" w:rsidRPr="00786A0D" w14:paraId="78F9B4CD" w14:textId="77777777" w:rsidTr="00875C0B">
        <w:tc>
          <w:tcPr>
            <w:tcW w:w="2405" w:type="dxa"/>
            <w:shd w:val="clear" w:color="auto" w:fill="auto"/>
          </w:tcPr>
          <w:p w14:paraId="3835602B" w14:textId="77777777" w:rsidR="006F0BE9" w:rsidRPr="002D52DA" w:rsidRDefault="006F0BE9" w:rsidP="00875C0B">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shd w:val="clear" w:color="auto" w:fill="auto"/>
          </w:tcPr>
          <w:p w14:paraId="72B731AD" w14:textId="77777777" w:rsidR="006F0BE9" w:rsidRPr="00786A0D" w:rsidRDefault="006F0BE9" w:rsidP="00875C0B">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UC_RE</w:t>
            </w:r>
          </w:p>
        </w:tc>
      </w:tr>
      <w:tr w:rsidR="006F0BE9" w:rsidRPr="002D52DA" w14:paraId="488A616C" w14:textId="77777777" w:rsidTr="00875C0B">
        <w:tc>
          <w:tcPr>
            <w:tcW w:w="2405" w:type="dxa"/>
            <w:shd w:val="clear" w:color="auto" w:fill="auto"/>
          </w:tcPr>
          <w:p w14:paraId="1E9A1F86"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19B825AF" w14:textId="77777777" w:rsidR="006F0BE9" w:rsidRPr="002D52DA" w:rsidRDefault="006F0BE9" w:rsidP="00875C0B">
            <w:pPr>
              <w:widowControl/>
              <w:suppressAutoHyphens w:val="0"/>
              <w:rPr>
                <w:rFonts w:ascii="Calibri" w:eastAsia="Calibri" w:hAnsi="Calibri"/>
                <w:kern w:val="0"/>
                <w:sz w:val="22"/>
                <w:szCs w:val="22"/>
                <w:lang w:val="en-US" w:eastAsia="en-US"/>
              </w:rPr>
            </w:pPr>
            <w:proofErr w:type="spellStart"/>
            <w:r w:rsidRPr="002D52DA">
              <w:rPr>
                <w:rFonts w:ascii="Calibri" w:eastAsia="Calibri" w:hAnsi="Calibri"/>
                <w:kern w:val="0"/>
                <w:sz w:val="22"/>
                <w:szCs w:val="22"/>
                <w:lang w:val="en-US" w:eastAsia="en-US"/>
              </w:rPr>
              <w:t>RegistrazioneErrore</w:t>
            </w:r>
            <w:proofErr w:type="spellEnd"/>
          </w:p>
        </w:tc>
      </w:tr>
      <w:tr w:rsidR="006F0BE9" w:rsidRPr="002D52DA" w14:paraId="0F7C5322" w14:textId="77777777" w:rsidTr="00875C0B">
        <w:tc>
          <w:tcPr>
            <w:tcW w:w="2405" w:type="dxa"/>
            <w:shd w:val="clear" w:color="auto" w:fill="auto"/>
          </w:tcPr>
          <w:p w14:paraId="7FC84492"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40FB9B29" w14:textId="77777777" w:rsidR="006F0BE9" w:rsidRPr="002D52DA" w:rsidRDefault="006F0BE9"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Utente Visitatore</w:t>
            </w:r>
          </w:p>
        </w:tc>
      </w:tr>
      <w:tr w:rsidR="006F0BE9" w:rsidRPr="002D52DA" w14:paraId="0FC02EE0" w14:textId="77777777" w:rsidTr="00875C0B">
        <w:tc>
          <w:tcPr>
            <w:tcW w:w="2405" w:type="dxa"/>
            <w:shd w:val="clear" w:color="auto" w:fill="auto"/>
          </w:tcPr>
          <w:p w14:paraId="2F8DEDA9"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72E3299C" w14:textId="77777777" w:rsidR="006F0BE9" w:rsidRPr="002D52DA" w:rsidRDefault="006F0BE9"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Visitatore non riesce a registrarsi.</w:t>
            </w:r>
          </w:p>
        </w:tc>
      </w:tr>
      <w:tr w:rsidR="006F0BE9" w:rsidRPr="002D52DA" w14:paraId="32A7FEEE" w14:textId="77777777" w:rsidTr="00875C0B">
        <w:tc>
          <w:tcPr>
            <w:tcW w:w="2405" w:type="dxa"/>
            <w:shd w:val="clear" w:color="auto" w:fill="auto"/>
          </w:tcPr>
          <w:p w14:paraId="5AD2FBC0"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4"/>
              <w:gridCol w:w="3082"/>
            </w:tblGrid>
            <w:tr w:rsidR="006F0BE9" w:rsidRPr="002D52DA" w14:paraId="1188345F" w14:textId="77777777" w:rsidTr="00875C0B">
              <w:tc>
                <w:tcPr>
                  <w:tcW w:w="3498" w:type="dxa"/>
                  <w:shd w:val="clear" w:color="auto" w:fill="auto"/>
                </w:tcPr>
                <w:p w14:paraId="6B10CD50" w14:textId="77777777" w:rsidR="006F0BE9" w:rsidRPr="002D52DA" w:rsidRDefault="006F0BE9" w:rsidP="00875C0B">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Visitatore</w:t>
                  </w:r>
                </w:p>
              </w:tc>
              <w:tc>
                <w:tcPr>
                  <w:tcW w:w="3499" w:type="dxa"/>
                  <w:shd w:val="clear" w:color="auto" w:fill="auto"/>
                </w:tcPr>
                <w:p w14:paraId="7EA16AB9" w14:textId="77777777" w:rsidR="006F0BE9" w:rsidRPr="002D52DA" w:rsidRDefault="006F0BE9" w:rsidP="00875C0B">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6F0BE9" w:rsidRPr="002D52DA" w14:paraId="380C637B" w14:textId="77777777" w:rsidTr="00875C0B">
              <w:tc>
                <w:tcPr>
                  <w:tcW w:w="3498" w:type="dxa"/>
                  <w:shd w:val="clear" w:color="auto" w:fill="auto"/>
                </w:tcPr>
                <w:p w14:paraId="314DC90D" w14:textId="77777777" w:rsidR="006F0BE9" w:rsidRPr="002D52DA" w:rsidRDefault="006F0BE9" w:rsidP="00875C0B">
                  <w:pPr>
                    <w:widowControl/>
                    <w:suppressAutoHyphens w:val="0"/>
                    <w:rPr>
                      <w:rFonts w:ascii="Calibri" w:eastAsia="Calibri" w:hAnsi="Calibri"/>
                      <w:kern w:val="0"/>
                      <w:sz w:val="22"/>
                      <w:szCs w:val="22"/>
                      <w:lang w:eastAsia="en-US"/>
                    </w:rPr>
                  </w:pPr>
                </w:p>
              </w:tc>
              <w:tc>
                <w:tcPr>
                  <w:tcW w:w="3499" w:type="dxa"/>
                  <w:shd w:val="clear" w:color="auto" w:fill="auto"/>
                </w:tcPr>
                <w:p w14:paraId="1026B578" w14:textId="3A9C3984" w:rsidR="006F0BE9" w:rsidRPr="002D52DA" w:rsidRDefault="006F0BE9" w:rsidP="00D949B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visualizza il messaggio di errore “Registrazione NON Avvenuta” e indica il problema (e.g. campi mancanti).</w:t>
                  </w:r>
                </w:p>
              </w:tc>
            </w:tr>
            <w:tr w:rsidR="006F0BE9" w:rsidRPr="002D52DA" w14:paraId="32BAD9E3" w14:textId="77777777" w:rsidTr="00875C0B">
              <w:tc>
                <w:tcPr>
                  <w:tcW w:w="3498" w:type="dxa"/>
                  <w:shd w:val="clear" w:color="auto" w:fill="auto"/>
                </w:tcPr>
                <w:p w14:paraId="4E5149F0" w14:textId="77777777" w:rsidR="006F0BE9" w:rsidRPr="002D52DA" w:rsidRDefault="006F0BE9" w:rsidP="00875C0B">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1F8E5761"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chiede all’utente di riprovare o abbandonare.</w:t>
                  </w:r>
                </w:p>
              </w:tc>
            </w:tr>
            <w:tr w:rsidR="006F0BE9" w:rsidRPr="002D52DA" w14:paraId="0BD4800F" w14:textId="77777777" w:rsidTr="00875C0B">
              <w:tc>
                <w:tcPr>
                  <w:tcW w:w="3498" w:type="dxa"/>
                  <w:shd w:val="clear" w:color="auto" w:fill="auto"/>
                </w:tcPr>
                <w:p w14:paraId="4545B567"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 “Riprova”.</w:t>
                  </w:r>
                </w:p>
              </w:tc>
              <w:tc>
                <w:tcPr>
                  <w:tcW w:w="3499" w:type="dxa"/>
                  <w:shd w:val="clear" w:color="auto" w:fill="auto"/>
                </w:tcPr>
                <w:p w14:paraId="1E4D0564" w14:textId="77777777" w:rsidR="006F0BE9" w:rsidRPr="002D52DA" w:rsidRDefault="006F0BE9" w:rsidP="00875C0B">
                  <w:pPr>
                    <w:widowControl/>
                    <w:suppressAutoHyphens w:val="0"/>
                    <w:contextualSpacing/>
                    <w:rPr>
                      <w:rFonts w:ascii="Calibri" w:eastAsia="Calibri" w:hAnsi="Calibri"/>
                      <w:kern w:val="0"/>
                      <w:sz w:val="22"/>
                      <w:szCs w:val="22"/>
                      <w:lang w:eastAsia="en-US"/>
                    </w:rPr>
                  </w:pPr>
                </w:p>
              </w:tc>
            </w:tr>
            <w:tr w:rsidR="006F0BE9" w:rsidRPr="002D52DA" w14:paraId="46C38DAC" w14:textId="77777777" w:rsidTr="00875C0B">
              <w:tc>
                <w:tcPr>
                  <w:tcW w:w="3498" w:type="dxa"/>
                  <w:shd w:val="clear" w:color="auto" w:fill="auto"/>
                </w:tcPr>
                <w:p w14:paraId="724171CC" w14:textId="77777777" w:rsidR="006F0BE9" w:rsidRPr="002D52DA" w:rsidRDefault="006F0BE9" w:rsidP="00875C0B">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53B7A1B5"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reindirizza l’utente alla pagina con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di registrazione già precompilato.</w:t>
                  </w:r>
                </w:p>
              </w:tc>
            </w:tr>
            <w:tr w:rsidR="006F0BE9" w:rsidRPr="002D52DA" w14:paraId="43BDCB05" w14:textId="77777777" w:rsidTr="00875C0B">
              <w:tc>
                <w:tcPr>
                  <w:tcW w:w="3498" w:type="dxa"/>
                  <w:shd w:val="clear" w:color="auto" w:fill="auto"/>
                </w:tcPr>
                <w:p w14:paraId="571ECF0F"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inserisce/modifica eventuali dati mancanti.</w:t>
                  </w:r>
                </w:p>
              </w:tc>
              <w:tc>
                <w:tcPr>
                  <w:tcW w:w="3499" w:type="dxa"/>
                  <w:shd w:val="clear" w:color="auto" w:fill="auto"/>
                </w:tcPr>
                <w:p w14:paraId="53FA488A" w14:textId="77777777" w:rsidR="006F0BE9" w:rsidRPr="002D52DA" w:rsidRDefault="006F0BE9" w:rsidP="00875C0B">
                  <w:pPr>
                    <w:widowControl/>
                    <w:suppressAutoHyphens w:val="0"/>
                    <w:contextualSpacing/>
                    <w:rPr>
                      <w:rFonts w:ascii="Calibri" w:eastAsia="Calibri" w:hAnsi="Calibri"/>
                      <w:kern w:val="0"/>
                      <w:sz w:val="22"/>
                      <w:szCs w:val="22"/>
                      <w:lang w:eastAsia="en-US"/>
                    </w:rPr>
                  </w:pPr>
                </w:p>
              </w:tc>
            </w:tr>
            <w:tr w:rsidR="006F0BE9" w:rsidRPr="002D52DA" w14:paraId="37344CAA" w14:textId="77777777" w:rsidTr="00875C0B">
              <w:tc>
                <w:tcPr>
                  <w:tcW w:w="3498" w:type="dxa"/>
                  <w:shd w:val="clear" w:color="auto" w:fill="auto"/>
                </w:tcPr>
                <w:p w14:paraId="63226671"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 “Registrati”</w:t>
                  </w:r>
                </w:p>
              </w:tc>
              <w:tc>
                <w:tcPr>
                  <w:tcW w:w="3499" w:type="dxa"/>
                  <w:shd w:val="clear" w:color="auto" w:fill="auto"/>
                </w:tcPr>
                <w:p w14:paraId="39C0DEE8" w14:textId="77777777" w:rsidR="006F0BE9" w:rsidRPr="002D52DA" w:rsidRDefault="006F0BE9" w:rsidP="00875C0B">
                  <w:pPr>
                    <w:widowControl/>
                    <w:suppressAutoHyphens w:val="0"/>
                    <w:ind w:left="720"/>
                    <w:contextualSpacing/>
                    <w:rPr>
                      <w:rFonts w:ascii="Calibri" w:eastAsia="Calibri" w:hAnsi="Calibri"/>
                      <w:kern w:val="0"/>
                      <w:sz w:val="22"/>
                      <w:szCs w:val="22"/>
                      <w:lang w:eastAsia="en-US"/>
                    </w:rPr>
                  </w:pPr>
                </w:p>
              </w:tc>
            </w:tr>
            <w:tr w:rsidR="006F0BE9" w:rsidRPr="002D52DA" w14:paraId="50F37F65" w14:textId="77777777" w:rsidTr="00875C0B">
              <w:tc>
                <w:tcPr>
                  <w:tcW w:w="3498" w:type="dxa"/>
                  <w:shd w:val="clear" w:color="auto" w:fill="auto"/>
                </w:tcPr>
                <w:p w14:paraId="6C6DDC30" w14:textId="77777777" w:rsidR="006F0BE9" w:rsidRPr="002D52DA" w:rsidRDefault="006F0BE9" w:rsidP="00875C0B">
                  <w:pPr>
                    <w:widowControl/>
                    <w:suppressAutoHyphens w:val="0"/>
                    <w:rPr>
                      <w:rFonts w:ascii="Calibri" w:eastAsia="Calibri" w:hAnsi="Calibri"/>
                      <w:kern w:val="0"/>
                      <w:sz w:val="22"/>
                      <w:szCs w:val="22"/>
                      <w:lang w:eastAsia="en-US"/>
                    </w:rPr>
                  </w:pPr>
                </w:p>
              </w:tc>
              <w:tc>
                <w:tcPr>
                  <w:tcW w:w="3499" w:type="dxa"/>
                  <w:shd w:val="clear" w:color="auto" w:fill="auto"/>
                </w:tcPr>
                <w:p w14:paraId="4DA513C0" w14:textId="77777777" w:rsidR="006F0BE9" w:rsidRPr="002D52DA" w:rsidRDefault="006F0BE9" w:rsidP="00875C0B">
                  <w:pPr>
                    <w:widowControl/>
                    <w:numPr>
                      <w:ilvl w:val="0"/>
                      <w:numId w:val="2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i dati.</w:t>
                  </w:r>
                </w:p>
              </w:tc>
            </w:tr>
          </w:tbl>
          <w:p w14:paraId="286B2CF2" w14:textId="77777777" w:rsidR="006F0BE9" w:rsidRPr="002D52DA" w:rsidRDefault="006F0BE9" w:rsidP="00875C0B">
            <w:pPr>
              <w:widowControl/>
              <w:suppressAutoHyphens w:val="0"/>
              <w:ind w:left="720"/>
              <w:contextualSpacing/>
              <w:rPr>
                <w:rFonts w:ascii="Calibri" w:eastAsia="Calibri" w:hAnsi="Calibri"/>
                <w:kern w:val="0"/>
                <w:sz w:val="22"/>
                <w:szCs w:val="22"/>
                <w:lang w:eastAsia="en-US"/>
              </w:rPr>
            </w:pPr>
          </w:p>
        </w:tc>
      </w:tr>
      <w:tr w:rsidR="006F0BE9" w:rsidRPr="002D52DA" w14:paraId="50EF5BDB" w14:textId="77777777" w:rsidTr="00875C0B">
        <w:tc>
          <w:tcPr>
            <w:tcW w:w="2405" w:type="dxa"/>
            <w:shd w:val="clear" w:color="auto" w:fill="auto"/>
          </w:tcPr>
          <w:p w14:paraId="71EBC115"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7C5B2D8C" w14:textId="77777777" w:rsidR="006F0BE9" w:rsidRPr="002D52DA" w:rsidRDefault="006F0BE9"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“Registrazione Avvenuta con Successo” e viene reindirizzato alla propria pagina personale.</w:t>
            </w:r>
          </w:p>
        </w:tc>
      </w:tr>
      <w:tr w:rsidR="006F0BE9" w:rsidRPr="002D52DA" w14:paraId="32FD5EE4" w14:textId="77777777" w:rsidTr="00875C0B">
        <w:tc>
          <w:tcPr>
            <w:tcW w:w="2405" w:type="dxa"/>
            <w:shd w:val="clear" w:color="auto" w:fill="auto"/>
          </w:tcPr>
          <w:p w14:paraId="09A3AE1D"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675B41EF" w14:textId="67992DAB" w:rsidR="006F0BE9" w:rsidRPr="002D52DA" w:rsidRDefault="004364F6" w:rsidP="006F0BE9">
            <w:pPr>
              <w:widowControl/>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Se la verifica al punto 7</w:t>
            </w:r>
            <w:r w:rsidR="006F0BE9" w:rsidRPr="002D52DA">
              <w:rPr>
                <w:rFonts w:ascii="Calibri" w:eastAsia="Calibri" w:hAnsi="Calibri"/>
                <w:kern w:val="0"/>
                <w:sz w:val="22"/>
                <w:szCs w:val="22"/>
                <w:lang w:eastAsia="en-US"/>
              </w:rPr>
              <w:t>. non va a buon fine, questo use case si ripete.</w:t>
            </w:r>
          </w:p>
        </w:tc>
      </w:tr>
      <w:tr w:rsidR="006F0BE9" w:rsidRPr="002D52DA" w14:paraId="3CA390C7" w14:textId="77777777" w:rsidTr="00875C0B">
        <w:tc>
          <w:tcPr>
            <w:tcW w:w="2405" w:type="dxa"/>
            <w:shd w:val="clear" w:color="auto" w:fill="auto"/>
          </w:tcPr>
          <w:p w14:paraId="3D2E2E57" w14:textId="77777777" w:rsidR="006F0BE9" w:rsidRPr="002D52DA" w:rsidRDefault="006F0BE9" w:rsidP="00875C0B">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2FB48D75" w14:textId="77777777" w:rsidR="006F0BE9" w:rsidRPr="002D52DA" w:rsidRDefault="006F0BE9" w:rsidP="00875C0B">
            <w:pPr>
              <w:widowControl/>
              <w:suppressAutoHyphens w:val="0"/>
              <w:ind w:left="720"/>
              <w:contextualSpacing/>
              <w:rPr>
                <w:rFonts w:ascii="Calibri" w:eastAsia="Calibri" w:hAnsi="Calibri"/>
                <w:kern w:val="0"/>
                <w:sz w:val="22"/>
                <w:szCs w:val="22"/>
                <w:lang w:eastAsia="en-US"/>
              </w:rPr>
            </w:pPr>
          </w:p>
        </w:tc>
      </w:tr>
    </w:tbl>
    <w:p w14:paraId="69F602E0" w14:textId="77777777" w:rsidR="006F0BE9" w:rsidRDefault="006F0BE9" w:rsidP="00577955">
      <w:pPr>
        <w:widowControl/>
        <w:suppressAutoHyphens w:val="0"/>
        <w:spacing w:after="160" w:line="259" w:lineRule="auto"/>
        <w:rPr>
          <w:rFonts w:ascii="Calibri" w:eastAsia="Calibri" w:hAnsi="Calibri"/>
          <w:kern w:val="0"/>
          <w:sz w:val="22"/>
          <w:szCs w:val="22"/>
          <w:lang w:eastAsia="en-US"/>
        </w:rPr>
      </w:pPr>
    </w:p>
    <w:p w14:paraId="1DD92A63" w14:textId="77777777" w:rsidR="002C272C" w:rsidRDefault="002C272C" w:rsidP="00577955">
      <w:pPr>
        <w:widowControl/>
        <w:suppressAutoHyphens w:val="0"/>
        <w:spacing w:after="160" w:line="259" w:lineRule="auto"/>
        <w:rPr>
          <w:rFonts w:ascii="Calibri" w:eastAsia="Calibri" w:hAnsi="Calibri"/>
          <w:kern w:val="0"/>
          <w:sz w:val="22"/>
          <w:szCs w:val="22"/>
          <w:lang w:eastAsia="en-US"/>
        </w:rPr>
      </w:pPr>
    </w:p>
    <w:p w14:paraId="2F3BD7BB" w14:textId="77777777" w:rsidR="002C272C" w:rsidRDefault="002C272C" w:rsidP="00577955">
      <w:pPr>
        <w:widowControl/>
        <w:suppressAutoHyphens w:val="0"/>
        <w:spacing w:after="160" w:line="259" w:lineRule="auto"/>
        <w:rPr>
          <w:rFonts w:ascii="Calibri" w:eastAsia="Calibri" w:hAnsi="Calibri"/>
          <w:kern w:val="0"/>
          <w:sz w:val="22"/>
          <w:szCs w:val="22"/>
          <w:lang w:eastAsia="en-US"/>
        </w:rPr>
      </w:pPr>
    </w:p>
    <w:p w14:paraId="25CFEA84" w14:textId="77777777" w:rsidR="002C272C" w:rsidRDefault="002C272C" w:rsidP="00577955">
      <w:pPr>
        <w:widowControl/>
        <w:suppressAutoHyphens w:val="0"/>
        <w:spacing w:after="160" w:line="259" w:lineRule="auto"/>
        <w:rPr>
          <w:rFonts w:ascii="Calibri" w:eastAsia="Calibri" w:hAnsi="Calibri"/>
          <w:kern w:val="0"/>
          <w:sz w:val="22"/>
          <w:szCs w:val="22"/>
          <w:lang w:eastAsia="en-US"/>
        </w:rPr>
      </w:pPr>
    </w:p>
    <w:p w14:paraId="34648BAB" w14:textId="77777777" w:rsidR="002C272C" w:rsidRDefault="002C272C" w:rsidP="00577955">
      <w:pPr>
        <w:widowControl/>
        <w:suppressAutoHyphens w:val="0"/>
        <w:spacing w:after="160" w:line="259" w:lineRule="auto"/>
        <w:rPr>
          <w:rFonts w:ascii="Calibri" w:eastAsia="Calibri" w:hAnsi="Calibri"/>
          <w:kern w:val="0"/>
          <w:sz w:val="22"/>
          <w:szCs w:val="22"/>
          <w:lang w:eastAsia="en-US"/>
        </w:rPr>
      </w:pPr>
    </w:p>
    <w:p w14:paraId="104EDE10" w14:textId="77777777" w:rsidR="002C272C" w:rsidRPr="00BB70DD" w:rsidRDefault="007D4019" w:rsidP="00577955">
      <w:pPr>
        <w:widowControl/>
        <w:suppressAutoHyphens w:val="0"/>
        <w:spacing w:after="160" w:line="259" w:lineRule="auto"/>
        <w:rPr>
          <w:rFonts w:ascii="Calibri" w:eastAsia="Calibri" w:hAnsi="Calibri"/>
          <w:color w:val="FF0000"/>
          <w:kern w:val="0"/>
          <w:sz w:val="22"/>
          <w:szCs w:val="22"/>
          <w:lang w:eastAsia="en-US"/>
        </w:rPr>
      </w:pPr>
      <w:r>
        <w:rPr>
          <w:noProof/>
        </w:rPr>
        <w:lastRenderedPageBreak/>
        <w:drawing>
          <wp:anchor distT="0" distB="0" distL="114300" distR="114300" simplePos="0" relativeHeight="251655168" behindDoc="0" locked="0" layoutInCell="1" allowOverlap="1" wp14:anchorId="501BF4BE" wp14:editId="0A838841">
            <wp:simplePos x="0" y="0"/>
            <wp:positionH relativeFrom="margin">
              <wp:posOffset>1014730</wp:posOffset>
            </wp:positionH>
            <wp:positionV relativeFrom="margin">
              <wp:posOffset>-148590</wp:posOffset>
            </wp:positionV>
            <wp:extent cx="4284345" cy="4163695"/>
            <wp:effectExtent l="0" t="0" r="1905" b="8255"/>
            <wp:wrapSquare wrapText="bothSides"/>
            <wp:docPr id="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tenteRegistratoUseCas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84345" cy="41636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74F5CF9C" w14:textId="77777777" w:rsidTr="007D4019">
        <w:tc>
          <w:tcPr>
            <w:tcW w:w="2405" w:type="dxa"/>
            <w:shd w:val="clear" w:color="auto" w:fill="auto"/>
          </w:tcPr>
          <w:p w14:paraId="3CA9D578"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2" w:type="dxa"/>
            <w:shd w:val="clear" w:color="auto" w:fill="auto"/>
          </w:tcPr>
          <w:p w14:paraId="5A6F2546" w14:textId="77777777" w:rsidR="00786A0D" w:rsidRPr="00786A0D" w:rsidRDefault="00786A0D" w:rsidP="002D52DA">
            <w:pPr>
              <w:widowControl/>
              <w:suppressAutoHyphens w:val="0"/>
              <w:rPr>
                <w:rFonts w:ascii="Calibri" w:eastAsia="Calibri" w:hAnsi="Calibri"/>
                <w:i/>
                <w:kern w:val="0"/>
                <w:sz w:val="22"/>
                <w:szCs w:val="22"/>
                <w:lang w:eastAsia="en-US"/>
              </w:rPr>
            </w:pPr>
            <w:r w:rsidRPr="00786A0D">
              <w:rPr>
                <w:rFonts w:ascii="Calibri" w:eastAsia="Calibri" w:hAnsi="Calibri"/>
                <w:i/>
                <w:kern w:val="0"/>
                <w:sz w:val="22"/>
                <w:szCs w:val="22"/>
                <w:lang w:eastAsia="en-US"/>
              </w:rPr>
              <w:t>UC_LU</w:t>
            </w:r>
          </w:p>
        </w:tc>
      </w:tr>
      <w:tr w:rsidR="00577955" w:rsidRPr="002D52DA" w14:paraId="3385C0D2" w14:textId="77777777" w:rsidTr="007D4019">
        <w:tc>
          <w:tcPr>
            <w:tcW w:w="2405" w:type="dxa"/>
            <w:shd w:val="clear" w:color="auto" w:fill="auto"/>
          </w:tcPr>
          <w:p w14:paraId="152A841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1B194556"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LoginUtente</w:t>
            </w:r>
            <w:proofErr w:type="spellEnd"/>
          </w:p>
        </w:tc>
      </w:tr>
      <w:tr w:rsidR="00577955" w:rsidRPr="002D52DA" w14:paraId="7056361E" w14:textId="77777777" w:rsidTr="007D4019">
        <w:tc>
          <w:tcPr>
            <w:tcW w:w="2405" w:type="dxa"/>
            <w:shd w:val="clear" w:color="auto" w:fill="auto"/>
          </w:tcPr>
          <w:p w14:paraId="2D43043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7F04A5B6"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577955" w:rsidRPr="002D52DA" w14:paraId="0D2EA6B9" w14:textId="77777777" w:rsidTr="007D4019">
        <w:tc>
          <w:tcPr>
            <w:tcW w:w="2405" w:type="dxa"/>
            <w:shd w:val="clear" w:color="auto" w:fill="auto"/>
          </w:tcPr>
          <w:p w14:paraId="3667189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2C27C7F4"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registrato si collega al sito</w:t>
            </w:r>
          </w:p>
        </w:tc>
      </w:tr>
      <w:tr w:rsidR="00577955" w:rsidRPr="002D52DA" w14:paraId="5761F20D" w14:textId="77777777" w:rsidTr="007D4019">
        <w:tc>
          <w:tcPr>
            <w:tcW w:w="2405" w:type="dxa"/>
            <w:shd w:val="clear" w:color="auto" w:fill="auto"/>
          </w:tcPr>
          <w:p w14:paraId="51BEBAD5"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3175"/>
            </w:tblGrid>
            <w:tr w:rsidR="00577955" w:rsidRPr="002D52DA" w14:paraId="0995396D" w14:textId="77777777" w:rsidTr="002D52DA">
              <w:tc>
                <w:tcPr>
                  <w:tcW w:w="3092" w:type="dxa"/>
                  <w:shd w:val="clear" w:color="auto" w:fill="auto"/>
                </w:tcPr>
                <w:p w14:paraId="1D125CFD"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185" w:type="dxa"/>
                  <w:shd w:val="clear" w:color="auto" w:fill="auto"/>
                </w:tcPr>
                <w:p w14:paraId="6486270E"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5ED0D8AE" w14:textId="77777777" w:rsidTr="002D52DA">
              <w:tc>
                <w:tcPr>
                  <w:tcW w:w="3498" w:type="dxa"/>
                  <w:shd w:val="clear" w:color="auto" w:fill="auto"/>
                </w:tcPr>
                <w:p w14:paraId="3CC8CF4F" w14:textId="0D900D2E" w:rsidR="00577955" w:rsidRPr="002D52DA" w:rsidRDefault="00577955" w:rsidP="00875C0B">
                  <w:pPr>
                    <w:widowControl/>
                    <w:numPr>
                      <w:ilvl w:val="0"/>
                      <w:numId w:val="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registrato clicca sul tasto “</w:t>
                  </w:r>
                  <w:r w:rsidR="004364F6">
                    <w:rPr>
                      <w:rFonts w:ascii="Calibri" w:eastAsia="Calibri" w:hAnsi="Calibri"/>
                      <w:kern w:val="0"/>
                      <w:sz w:val="22"/>
                      <w:szCs w:val="22"/>
                      <w:lang w:eastAsia="en-US"/>
                    </w:rPr>
                    <w:t>Accedi</w:t>
                  </w:r>
                  <w:r w:rsidRPr="002D52DA">
                    <w:rPr>
                      <w:rFonts w:ascii="Calibri" w:eastAsia="Calibri" w:hAnsi="Calibri"/>
                      <w:kern w:val="0"/>
                      <w:sz w:val="22"/>
                      <w:szCs w:val="22"/>
                      <w:lang w:eastAsia="en-US"/>
                    </w:rPr>
                    <w:t>”</w:t>
                  </w:r>
                </w:p>
                <w:p w14:paraId="7EC5D2D3"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0635F3A6"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445D5A5" w14:textId="77777777" w:rsidTr="002D52DA">
              <w:tc>
                <w:tcPr>
                  <w:tcW w:w="3498" w:type="dxa"/>
                  <w:shd w:val="clear" w:color="auto" w:fill="auto"/>
                </w:tcPr>
                <w:p w14:paraId="0D157FF4"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0CDA66F8" w14:textId="00DFCA05" w:rsidR="00577955" w:rsidRPr="002D52DA" w:rsidRDefault="00577955" w:rsidP="00875C0B">
                  <w:pPr>
                    <w:widowControl/>
                    <w:numPr>
                      <w:ilvl w:val="0"/>
                      <w:numId w:val="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w:t>
                  </w:r>
                  <w:r w:rsidR="004364F6">
                    <w:rPr>
                      <w:rFonts w:ascii="Calibri" w:eastAsia="Calibri" w:hAnsi="Calibri"/>
                      <w:kern w:val="0"/>
                      <w:sz w:val="22"/>
                      <w:szCs w:val="22"/>
                      <w:lang w:eastAsia="en-US"/>
                    </w:rPr>
                    <w:t xml:space="preserve">visualizza </w:t>
                  </w:r>
                  <w:r w:rsidRPr="002D52DA">
                    <w:rPr>
                      <w:rFonts w:ascii="Calibri" w:eastAsia="Calibri" w:hAnsi="Calibri"/>
                      <w:kern w:val="0"/>
                      <w:sz w:val="22"/>
                      <w:szCs w:val="22"/>
                      <w:lang w:eastAsia="en-US"/>
                    </w:rPr>
                    <w:t xml:space="preserve">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l’inserimento delle credenziali di accesso (username e password)</w:t>
                  </w:r>
                </w:p>
                <w:p w14:paraId="31ACFBD5"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655BF9DD" w14:textId="77777777" w:rsidTr="002D52DA">
              <w:tc>
                <w:tcPr>
                  <w:tcW w:w="3498" w:type="dxa"/>
                  <w:shd w:val="clear" w:color="auto" w:fill="auto"/>
                </w:tcPr>
                <w:p w14:paraId="16220EC9" w14:textId="18EECB9C" w:rsidR="00577955" w:rsidRPr="002D52DA" w:rsidRDefault="00577955" w:rsidP="00875C0B">
                  <w:pPr>
                    <w:widowControl/>
                    <w:numPr>
                      <w:ilvl w:val="0"/>
                      <w:numId w:val="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compila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e clicca su “</w:t>
                  </w:r>
                  <w:r w:rsidR="004364F6">
                    <w:rPr>
                      <w:rFonts w:ascii="Calibri" w:eastAsia="Calibri" w:hAnsi="Calibri"/>
                      <w:kern w:val="0"/>
                      <w:sz w:val="22"/>
                      <w:szCs w:val="22"/>
                      <w:lang w:eastAsia="en-US"/>
                    </w:rPr>
                    <w:t>Login</w:t>
                  </w:r>
                  <w:r w:rsidRPr="002D52DA">
                    <w:rPr>
                      <w:rFonts w:ascii="Calibri" w:eastAsia="Calibri" w:hAnsi="Calibri"/>
                      <w:kern w:val="0"/>
                      <w:sz w:val="22"/>
                      <w:szCs w:val="22"/>
                      <w:lang w:eastAsia="en-US"/>
                    </w:rPr>
                    <w:t>”</w:t>
                  </w:r>
                </w:p>
                <w:p w14:paraId="339DE174"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4ADEEDF7"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4D0EE55F" w14:textId="77777777" w:rsidTr="002D52DA">
              <w:tc>
                <w:tcPr>
                  <w:tcW w:w="3498" w:type="dxa"/>
                  <w:shd w:val="clear" w:color="auto" w:fill="auto"/>
                </w:tcPr>
                <w:p w14:paraId="148D8B06"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151B22B3" w14:textId="77777777" w:rsidR="00577955" w:rsidRPr="002D52DA" w:rsidRDefault="00577955" w:rsidP="00875C0B">
                  <w:pPr>
                    <w:widowControl/>
                    <w:numPr>
                      <w:ilvl w:val="0"/>
                      <w:numId w:val="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le credenziali di accesso</w:t>
                  </w:r>
                </w:p>
              </w:tc>
            </w:tr>
          </w:tbl>
          <w:p w14:paraId="4F825E21"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5BA58559" w14:textId="77777777" w:rsidTr="007D4019">
        <w:tc>
          <w:tcPr>
            <w:tcW w:w="2405" w:type="dxa"/>
            <w:shd w:val="clear" w:color="auto" w:fill="auto"/>
          </w:tcPr>
          <w:p w14:paraId="638FC34C"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1D442E00"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viene rindirizzato alla sua pagina personale</w:t>
            </w:r>
          </w:p>
        </w:tc>
      </w:tr>
      <w:tr w:rsidR="00577955" w:rsidRPr="002D52DA" w14:paraId="4D42267D" w14:textId="77777777" w:rsidTr="007D4019">
        <w:tc>
          <w:tcPr>
            <w:tcW w:w="2405" w:type="dxa"/>
            <w:shd w:val="clear" w:color="auto" w:fill="auto"/>
          </w:tcPr>
          <w:p w14:paraId="77F98EE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3BEB4EFD"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4. non va a buon fine (e.g. inserimento credenziali errate) vedere use case “</w:t>
            </w:r>
            <w:proofErr w:type="spellStart"/>
            <w:r w:rsidRPr="002D52DA">
              <w:rPr>
                <w:rFonts w:ascii="Calibri" w:eastAsia="Calibri" w:hAnsi="Calibri"/>
                <w:kern w:val="0"/>
                <w:sz w:val="22"/>
                <w:szCs w:val="22"/>
                <w:lang w:eastAsia="en-US"/>
              </w:rPr>
              <w:t>LoginUtenteErrato</w:t>
            </w:r>
            <w:proofErr w:type="spellEnd"/>
            <w:r w:rsidRPr="002D52DA">
              <w:rPr>
                <w:rFonts w:ascii="Calibri" w:eastAsia="Calibri" w:hAnsi="Calibri"/>
                <w:kern w:val="0"/>
                <w:sz w:val="22"/>
                <w:szCs w:val="22"/>
                <w:lang w:eastAsia="en-US"/>
              </w:rPr>
              <w:t xml:space="preserve">” </w:t>
            </w:r>
          </w:p>
        </w:tc>
      </w:tr>
      <w:tr w:rsidR="00577955" w:rsidRPr="002D52DA" w14:paraId="6682FEE5" w14:textId="77777777" w:rsidTr="007D4019">
        <w:tc>
          <w:tcPr>
            <w:tcW w:w="2405" w:type="dxa"/>
            <w:shd w:val="clear" w:color="auto" w:fill="auto"/>
          </w:tcPr>
          <w:p w14:paraId="7DCB566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7CBFD608"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4364F6" w:rsidRPr="002D52DA" w14:paraId="3FFDE4B4" w14:textId="77777777" w:rsidTr="007D4019">
        <w:tc>
          <w:tcPr>
            <w:tcW w:w="2405" w:type="dxa"/>
            <w:shd w:val="clear" w:color="auto" w:fill="auto"/>
          </w:tcPr>
          <w:p w14:paraId="64ECFEA4" w14:textId="77777777" w:rsidR="004364F6" w:rsidRPr="002D52DA" w:rsidRDefault="004364F6" w:rsidP="002D52DA">
            <w:pPr>
              <w:widowControl/>
              <w:suppressAutoHyphens w:val="0"/>
              <w:rPr>
                <w:rFonts w:ascii="Calibri" w:eastAsia="Calibri" w:hAnsi="Calibri"/>
                <w:i/>
                <w:kern w:val="0"/>
                <w:sz w:val="22"/>
                <w:szCs w:val="22"/>
                <w:lang w:val="en-US" w:eastAsia="en-US"/>
              </w:rPr>
            </w:pPr>
          </w:p>
        </w:tc>
        <w:tc>
          <w:tcPr>
            <w:tcW w:w="7222" w:type="dxa"/>
            <w:shd w:val="clear" w:color="auto" w:fill="auto"/>
          </w:tcPr>
          <w:p w14:paraId="72F1C420" w14:textId="77777777" w:rsidR="004364F6" w:rsidRPr="002D52DA" w:rsidRDefault="004364F6" w:rsidP="002D52DA">
            <w:pPr>
              <w:widowControl/>
              <w:suppressAutoHyphens w:val="0"/>
              <w:ind w:left="720"/>
              <w:contextualSpacing/>
              <w:rPr>
                <w:rFonts w:ascii="Calibri" w:eastAsia="Calibri" w:hAnsi="Calibri"/>
                <w:kern w:val="0"/>
                <w:sz w:val="22"/>
                <w:szCs w:val="22"/>
                <w:lang w:eastAsia="en-US"/>
              </w:rPr>
            </w:pPr>
          </w:p>
        </w:tc>
      </w:tr>
      <w:tr w:rsidR="00786A0D" w:rsidRPr="002D52DA" w14:paraId="7A4DE058" w14:textId="77777777" w:rsidTr="007D4019">
        <w:tc>
          <w:tcPr>
            <w:tcW w:w="2405" w:type="dxa"/>
            <w:shd w:val="clear" w:color="auto" w:fill="auto"/>
          </w:tcPr>
          <w:p w14:paraId="4A79791F"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2" w:type="dxa"/>
            <w:shd w:val="clear" w:color="auto" w:fill="auto"/>
          </w:tcPr>
          <w:p w14:paraId="3128839D"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UC_LUE</w:t>
            </w:r>
          </w:p>
        </w:tc>
      </w:tr>
      <w:tr w:rsidR="00577955" w:rsidRPr="002D52DA" w14:paraId="655FB34E" w14:textId="77777777" w:rsidTr="007D4019">
        <w:tc>
          <w:tcPr>
            <w:tcW w:w="2405" w:type="dxa"/>
            <w:shd w:val="clear" w:color="auto" w:fill="auto"/>
          </w:tcPr>
          <w:p w14:paraId="18A486A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7ACEAA14"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LoginUtenteErrato</w:t>
            </w:r>
            <w:proofErr w:type="spellEnd"/>
          </w:p>
        </w:tc>
      </w:tr>
      <w:tr w:rsidR="00577955" w:rsidRPr="002D52DA" w14:paraId="234F6068" w14:textId="77777777" w:rsidTr="007D4019">
        <w:tc>
          <w:tcPr>
            <w:tcW w:w="2405" w:type="dxa"/>
            <w:shd w:val="clear" w:color="auto" w:fill="auto"/>
          </w:tcPr>
          <w:p w14:paraId="236EA2DC"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666A9E7F"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Utente Registrato</w:t>
            </w:r>
          </w:p>
        </w:tc>
      </w:tr>
      <w:tr w:rsidR="00577955" w:rsidRPr="002D52DA" w14:paraId="35311596" w14:textId="77777777" w:rsidTr="007D4019">
        <w:tc>
          <w:tcPr>
            <w:tcW w:w="2405" w:type="dxa"/>
            <w:shd w:val="clear" w:color="auto" w:fill="auto"/>
          </w:tcPr>
          <w:p w14:paraId="37322955"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1A687A86" w14:textId="77777777" w:rsidR="00577955" w:rsidRPr="002D52DA" w:rsidRDefault="00577955" w:rsidP="006F0BE9">
            <w:pPr>
              <w:widowControl/>
              <w:suppressAutoHyphens w:val="0"/>
              <w:contextualSpacing/>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Exception</w:t>
            </w:r>
            <w:proofErr w:type="spellEnd"/>
            <w:r w:rsidRPr="002D52DA">
              <w:rPr>
                <w:rFonts w:ascii="Calibri" w:eastAsia="Calibri" w:hAnsi="Calibri"/>
                <w:kern w:val="0"/>
                <w:sz w:val="22"/>
                <w:szCs w:val="22"/>
                <w:lang w:eastAsia="en-US"/>
              </w:rPr>
              <w:t xml:space="preserve"> che si verifica al punto 4. dello use case “</w:t>
            </w:r>
            <w:proofErr w:type="spellStart"/>
            <w:r w:rsidRPr="002D52DA">
              <w:rPr>
                <w:rFonts w:ascii="Calibri" w:eastAsia="Calibri" w:hAnsi="Calibri"/>
                <w:kern w:val="0"/>
                <w:sz w:val="22"/>
                <w:szCs w:val="22"/>
                <w:lang w:eastAsia="en-US"/>
              </w:rPr>
              <w:t>LoginUtente</w:t>
            </w:r>
            <w:proofErr w:type="spellEnd"/>
            <w:r w:rsidRPr="002D52DA">
              <w:rPr>
                <w:rFonts w:ascii="Calibri" w:eastAsia="Calibri" w:hAnsi="Calibri"/>
                <w:kern w:val="0"/>
                <w:sz w:val="22"/>
                <w:szCs w:val="22"/>
                <w:lang w:eastAsia="en-US"/>
              </w:rPr>
              <w:t>”</w:t>
            </w:r>
          </w:p>
        </w:tc>
      </w:tr>
      <w:tr w:rsidR="00577955" w:rsidRPr="002D52DA" w14:paraId="27D5EC21" w14:textId="77777777" w:rsidTr="007D4019">
        <w:tc>
          <w:tcPr>
            <w:tcW w:w="2405" w:type="dxa"/>
            <w:shd w:val="clear" w:color="auto" w:fill="auto"/>
          </w:tcPr>
          <w:p w14:paraId="3715EA1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3"/>
              <w:gridCol w:w="3143"/>
            </w:tblGrid>
            <w:tr w:rsidR="00577955" w:rsidRPr="002D52DA" w14:paraId="539D6FD8" w14:textId="77777777" w:rsidTr="002D52DA">
              <w:tc>
                <w:tcPr>
                  <w:tcW w:w="3498" w:type="dxa"/>
                  <w:shd w:val="clear" w:color="auto" w:fill="auto"/>
                </w:tcPr>
                <w:p w14:paraId="5EC262F3"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499" w:type="dxa"/>
                  <w:shd w:val="clear" w:color="auto" w:fill="auto"/>
                </w:tcPr>
                <w:p w14:paraId="625AE203"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71C335E9" w14:textId="77777777" w:rsidTr="002D52DA">
              <w:tc>
                <w:tcPr>
                  <w:tcW w:w="3498" w:type="dxa"/>
                  <w:shd w:val="clear" w:color="auto" w:fill="auto"/>
                </w:tcPr>
                <w:p w14:paraId="59D89ABE"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65B54CBA" w14:textId="77777777" w:rsidR="00577955" w:rsidRPr="002D52DA" w:rsidRDefault="00577955" w:rsidP="00875C0B">
                  <w:pPr>
                    <w:widowControl/>
                    <w:numPr>
                      <w:ilvl w:val="0"/>
                      <w:numId w:val="2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mostra il messaggio di errore “Username e/o Password errati. Riprovare” e ripresenta all’utente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inserire le credenziali di accesso.</w:t>
                  </w:r>
                </w:p>
                <w:p w14:paraId="774D7660"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1E76266F" w14:textId="77777777" w:rsidTr="002D52DA">
              <w:tc>
                <w:tcPr>
                  <w:tcW w:w="3498" w:type="dxa"/>
                  <w:shd w:val="clear" w:color="auto" w:fill="auto"/>
                </w:tcPr>
                <w:p w14:paraId="68F8215B" w14:textId="2D0D1D6A" w:rsidR="00577955" w:rsidRPr="002D52DA" w:rsidRDefault="00577955" w:rsidP="004364F6">
                  <w:pPr>
                    <w:widowControl/>
                    <w:numPr>
                      <w:ilvl w:val="0"/>
                      <w:numId w:val="2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reinserisce le credenziali di accesso e clicca su “</w:t>
                  </w:r>
                  <w:r w:rsidR="004364F6">
                    <w:rPr>
                      <w:rFonts w:ascii="Calibri" w:eastAsia="Calibri" w:hAnsi="Calibri"/>
                      <w:kern w:val="0"/>
                      <w:sz w:val="22"/>
                      <w:szCs w:val="22"/>
                      <w:lang w:eastAsia="en-US"/>
                    </w:rPr>
                    <w:t>Login</w:t>
                  </w:r>
                  <w:r w:rsidRPr="002D52DA">
                    <w:rPr>
                      <w:rFonts w:ascii="Calibri" w:eastAsia="Calibri" w:hAnsi="Calibri"/>
                      <w:kern w:val="0"/>
                      <w:sz w:val="22"/>
                      <w:szCs w:val="22"/>
                      <w:lang w:eastAsia="en-US"/>
                    </w:rPr>
                    <w:t>”.</w:t>
                  </w:r>
                </w:p>
              </w:tc>
              <w:tc>
                <w:tcPr>
                  <w:tcW w:w="3499" w:type="dxa"/>
                  <w:shd w:val="clear" w:color="auto" w:fill="auto"/>
                </w:tcPr>
                <w:p w14:paraId="122487B0" w14:textId="77777777" w:rsidR="00577955" w:rsidRPr="002D52DA" w:rsidRDefault="00577955" w:rsidP="002D52DA">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 </w:t>
                  </w:r>
                </w:p>
              </w:tc>
            </w:tr>
            <w:tr w:rsidR="00577955" w:rsidRPr="002D52DA" w14:paraId="2082295E" w14:textId="77777777" w:rsidTr="002D52DA">
              <w:tc>
                <w:tcPr>
                  <w:tcW w:w="3498" w:type="dxa"/>
                  <w:shd w:val="clear" w:color="auto" w:fill="auto"/>
                </w:tcPr>
                <w:p w14:paraId="35AD2C58"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4F8AF267" w14:textId="77777777" w:rsidR="00577955" w:rsidRPr="002D52DA" w:rsidRDefault="00577955" w:rsidP="00875C0B">
                  <w:pPr>
                    <w:widowControl/>
                    <w:numPr>
                      <w:ilvl w:val="0"/>
                      <w:numId w:val="2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le credenziali di accesso</w:t>
                  </w:r>
                </w:p>
              </w:tc>
            </w:tr>
          </w:tbl>
          <w:p w14:paraId="3C79CDB8"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7AB6174" w14:textId="77777777" w:rsidTr="007D4019">
        <w:tc>
          <w:tcPr>
            <w:tcW w:w="2405" w:type="dxa"/>
            <w:shd w:val="clear" w:color="auto" w:fill="auto"/>
          </w:tcPr>
          <w:p w14:paraId="54D0712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5B90A8DF"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viene reindirizzato alla sua pagina personale</w:t>
            </w:r>
          </w:p>
        </w:tc>
      </w:tr>
      <w:tr w:rsidR="00577955" w:rsidRPr="002D52DA" w14:paraId="7B38339E" w14:textId="77777777" w:rsidTr="007D4019">
        <w:tc>
          <w:tcPr>
            <w:tcW w:w="2405" w:type="dxa"/>
            <w:shd w:val="clear" w:color="auto" w:fill="auto"/>
          </w:tcPr>
          <w:p w14:paraId="64C6954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315A95F9"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3. non va a buon fine, questo use case si ripete</w:t>
            </w:r>
          </w:p>
        </w:tc>
      </w:tr>
      <w:tr w:rsidR="00577955" w:rsidRPr="002D52DA" w14:paraId="4690D3C0" w14:textId="77777777" w:rsidTr="007D4019">
        <w:tc>
          <w:tcPr>
            <w:tcW w:w="2405" w:type="dxa"/>
            <w:shd w:val="clear" w:color="auto" w:fill="auto"/>
          </w:tcPr>
          <w:p w14:paraId="36211D26"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2F68123F"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3D1856ED" w14:textId="77777777" w:rsidR="00577955" w:rsidRDefault="00577955"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564718" w:rsidRPr="00786A0D" w14:paraId="103DE0C1" w14:textId="77777777" w:rsidTr="00D77B68">
        <w:tc>
          <w:tcPr>
            <w:tcW w:w="2405" w:type="dxa"/>
            <w:shd w:val="clear" w:color="auto" w:fill="auto"/>
          </w:tcPr>
          <w:p w14:paraId="69CB8455" w14:textId="77777777" w:rsidR="00564718" w:rsidRPr="002D52DA" w:rsidRDefault="00564718"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3FA0A099" w14:textId="77777777" w:rsidR="00564718" w:rsidRPr="00786A0D" w:rsidRDefault="00916A98"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UC_LOU</w:t>
            </w:r>
          </w:p>
        </w:tc>
      </w:tr>
      <w:tr w:rsidR="00564718" w:rsidRPr="002D52DA" w14:paraId="2CAB3EAA" w14:textId="77777777" w:rsidTr="00D77B68">
        <w:tc>
          <w:tcPr>
            <w:tcW w:w="2405" w:type="dxa"/>
            <w:shd w:val="clear" w:color="auto" w:fill="auto"/>
          </w:tcPr>
          <w:p w14:paraId="30E4176B"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39632C67" w14:textId="77777777" w:rsidR="00564718" w:rsidRPr="002D52DA" w:rsidRDefault="00916A98" w:rsidP="00D77B68">
            <w:pPr>
              <w:widowControl/>
              <w:suppressAutoHyphens w:val="0"/>
              <w:rPr>
                <w:rFonts w:ascii="Calibri" w:eastAsia="Calibri" w:hAnsi="Calibri"/>
                <w:kern w:val="0"/>
                <w:sz w:val="22"/>
                <w:szCs w:val="22"/>
                <w:lang w:eastAsia="en-US"/>
              </w:rPr>
            </w:pPr>
            <w:proofErr w:type="spellStart"/>
            <w:r>
              <w:rPr>
                <w:rFonts w:ascii="Calibri" w:eastAsia="Calibri" w:hAnsi="Calibri"/>
                <w:kern w:val="0"/>
                <w:sz w:val="22"/>
                <w:szCs w:val="22"/>
                <w:lang w:eastAsia="en-US"/>
              </w:rPr>
              <w:t>Logout</w:t>
            </w:r>
            <w:r w:rsidR="00564718" w:rsidRPr="002D52DA">
              <w:rPr>
                <w:rFonts w:ascii="Calibri" w:eastAsia="Calibri" w:hAnsi="Calibri"/>
                <w:kern w:val="0"/>
                <w:sz w:val="22"/>
                <w:szCs w:val="22"/>
                <w:lang w:eastAsia="en-US"/>
              </w:rPr>
              <w:t>Utente</w:t>
            </w:r>
            <w:proofErr w:type="spellEnd"/>
          </w:p>
        </w:tc>
      </w:tr>
      <w:tr w:rsidR="00564718" w:rsidRPr="002D52DA" w14:paraId="0ECB940D" w14:textId="77777777" w:rsidTr="00D77B68">
        <w:tc>
          <w:tcPr>
            <w:tcW w:w="2405" w:type="dxa"/>
            <w:shd w:val="clear" w:color="auto" w:fill="auto"/>
          </w:tcPr>
          <w:p w14:paraId="408FD208"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68794150" w14:textId="77777777" w:rsidR="00564718" w:rsidRPr="002D52DA" w:rsidRDefault="00564718"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564718" w:rsidRPr="002D52DA" w14:paraId="74FA5E19" w14:textId="77777777" w:rsidTr="00D77B68">
        <w:tc>
          <w:tcPr>
            <w:tcW w:w="2405" w:type="dxa"/>
            <w:shd w:val="clear" w:color="auto" w:fill="auto"/>
          </w:tcPr>
          <w:p w14:paraId="32FB5F1C"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707C8B56" w14:textId="77777777" w:rsidR="00564718" w:rsidRPr="002D52DA" w:rsidRDefault="00564718" w:rsidP="00916A9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registrato </w:t>
            </w:r>
            <w:r w:rsidR="00916A98">
              <w:rPr>
                <w:rFonts w:ascii="Calibri" w:eastAsia="Calibri" w:hAnsi="Calibri"/>
                <w:kern w:val="0"/>
                <w:sz w:val="22"/>
                <w:szCs w:val="22"/>
                <w:lang w:eastAsia="en-US"/>
              </w:rPr>
              <w:t>è loggato</w:t>
            </w:r>
            <w:r w:rsidRPr="002D52DA">
              <w:rPr>
                <w:rFonts w:ascii="Calibri" w:eastAsia="Calibri" w:hAnsi="Calibri"/>
                <w:kern w:val="0"/>
                <w:sz w:val="22"/>
                <w:szCs w:val="22"/>
                <w:lang w:eastAsia="en-US"/>
              </w:rPr>
              <w:t xml:space="preserve"> al sito</w:t>
            </w:r>
          </w:p>
        </w:tc>
      </w:tr>
      <w:tr w:rsidR="00564718" w:rsidRPr="002D52DA" w14:paraId="32ECF5ED" w14:textId="77777777" w:rsidTr="00D77B68">
        <w:tc>
          <w:tcPr>
            <w:tcW w:w="2405" w:type="dxa"/>
            <w:shd w:val="clear" w:color="auto" w:fill="auto"/>
          </w:tcPr>
          <w:p w14:paraId="43F8C8A9"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2"/>
              <w:gridCol w:w="3074"/>
            </w:tblGrid>
            <w:tr w:rsidR="00564718" w:rsidRPr="002D52DA" w14:paraId="06BC7A77" w14:textId="77777777" w:rsidTr="00916A98">
              <w:tc>
                <w:tcPr>
                  <w:tcW w:w="3203" w:type="dxa"/>
                  <w:shd w:val="clear" w:color="auto" w:fill="auto"/>
                </w:tcPr>
                <w:p w14:paraId="3A36E4AB" w14:textId="77777777" w:rsidR="00564718" w:rsidRPr="002D52DA" w:rsidRDefault="00564718"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074" w:type="dxa"/>
                  <w:shd w:val="clear" w:color="auto" w:fill="auto"/>
                </w:tcPr>
                <w:p w14:paraId="66EF55D3" w14:textId="77777777" w:rsidR="00564718" w:rsidRPr="002D52DA" w:rsidRDefault="00564718"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64718" w:rsidRPr="002D52DA" w14:paraId="0B4D3AED" w14:textId="77777777" w:rsidTr="00916A98">
              <w:tc>
                <w:tcPr>
                  <w:tcW w:w="3203" w:type="dxa"/>
                  <w:shd w:val="clear" w:color="auto" w:fill="auto"/>
                </w:tcPr>
                <w:p w14:paraId="07B2CF8C" w14:textId="77777777" w:rsidR="00564718" w:rsidRPr="002D52DA" w:rsidRDefault="00564718" w:rsidP="00564718">
                  <w:pPr>
                    <w:widowControl/>
                    <w:numPr>
                      <w:ilvl w:val="0"/>
                      <w:numId w:val="3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w:t>
                  </w:r>
                  <w:r w:rsidR="00916A98">
                    <w:rPr>
                      <w:rFonts w:ascii="Calibri" w:eastAsia="Calibri" w:hAnsi="Calibri"/>
                      <w:kern w:val="0"/>
                      <w:sz w:val="22"/>
                      <w:szCs w:val="22"/>
                      <w:lang w:eastAsia="en-US"/>
                    </w:rPr>
                    <w:t>gistrato clicca sul tasto “Utente</w:t>
                  </w:r>
                  <w:r w:rsidRPr="002D52DA">
                    <w:rPr>
                      <w:rFonts w:ascii="Calibri" w:eastAsia="Calibri" w:hAnsi="Calibri"/>
                      <w:kern w:val="0"/>
                      <w:sz w:val="22"/>
                      <w:szCs w:val="22"/>
                      <w:lang w:eastAsia="en-US"/>
                    </w:rPr>
                    <w:t>”</w:t>
                  </w:r>
                </w:p>
                <w:p w14:paraId="71D0D6B1"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73C94447"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r>
            <w:tr w:rsidR="00564718" w:rsidRPr="002D52DA" w14:paraId="57C6A3EA" w14:textId="77777777" w:rsidTr="00916A98">
              <w:tc>
                <w:tcPr>
                  <w:tcW w:w="3203" w:type="dxa"/>
                  <w:shd w:val="clear" w:color="auto" w:fill="auto"/>
                </w:tcPr>
                <w:p w14:paraId="2CDA5590"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4F114962" w14:textId="77777777" w:rsidR="00564718" w:rsidRPr="002D52DA" w:rsidRDefault="00564718" w:rsidP="00564718">
                  <w:pPr>
                    <w:widowControl/>
                    <w:numPr>
                      <w:ilvl w:val="0"/>
                      <w:numId w:val="3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w:t>
                  </w:r>
                  <w:r w:rsidR="00916A98">
                    <w:rPr>
                      <w:rFonts w:ascii="Calibri" w:eastAsia="Calibri" w:hAnsi="Calibri"/>
                      <w:kern w:val="0"/>
                      <w:sz w:val="22"/>
                      <w:szCs w:val="22"/>
                      <w:lang w:eastAsia="en-US"/>
                    </w:rPr>
                    <w:t>mostra il menù contente le varie azioni che può compiere l’utente.</w:t>
                  </w:r>
                </w:p>
                <w:p w14:paraId="653906CC"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r>
            <w:tr w:rsidR="00564718" w:rsidRPr="002D52DA" w14:paraId="22DE66E8" w14:textId="77777777" w:rsidTr="00916A98">
              <w:tc>
                <w:tcPr>
                  <w:tcW w:w="3203" w:type="dxa"/>
                  <w:shd w:val="clear" w:color="auto" w:fill="auto"/>
                </w:tcPr>
                <w:p w14:paraId="7A8B1FBF" w14:textId="77777777" w:rsidR="00564718" w:rsidRPr="002D52DA" w:rsidRDefault="00564718" w:rsidP="00564718">
                  <w:pPr>
                    <w:widowControl/>
                    <w:numPr>
                      <w:ilvl w:val="0"/>
                      <w:numId w:val="32"/>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w:t>
                  </w:r>
                  <w:r w:rsidR="00916A98">
                    <w:rPr>
                      <w:rFonts w:ascii="Calibri" w:eastAsia="Calibri" w:hAnsi="Calibri"/>
                      <w:kern w:val="0"/>
                      <w:sz w:val="22"/>
                      <w:szCs w:val="22"/>
                      <w:lang w:eastAsia="en-US"/>
                    </w:rPr>
                    <w:t>clicca sul tasto “</w:t>
                  </w:r>
                  <w:proofErr w:type="spellStart"/>
                  <w:r w:rsidR="00916A98">
                    <w:rPr>
                      <w:rFonts w:ascii="Calibri" w:eastAsia="Calibri" w:hAnsi="Calibri"/>
                      <w:kern w:val="0"/>
                      <w:sz w:val="22"/>
                      <w:szCs w:val="22"/>
                      <w:lang w:eastAsia="en-US"/>
                    </w:rPr>
                    <w:t>Logout</w:t>
                  </w:r>
                  <w:proofErr w:type="spellEnd"/>
                  <w:r w:rsidR="00916A98">
                    <w:rPr>
                      <w:rFonts w:ascii="Calibri" w:eastAsia="Calibri" w:hAnsi="Calibri"/>
                      <w:kern w:val="0"/>
                      <w:sz w:val="22"/>
                      <w:szCs w:val="22"/>
                      <w:lang w:eastAsia="en-US"/>
                    </w:rPr>
                    <w:t>”</w:t>
                  </w:r>
                </w:p>
                <w:p w14:paraId="464DD720"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3342C077"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r>
          </w:tbl>
          <w:p w14:paraId="491E854F" w14:textId="77777777" w:rsidR="00564718" w:rsidRPr="002D52DA" w:rsidRDefault="00564718" w:rsidP="00D77B68">
            <w:pPr>
              <w:widowControl/>
              <w:suppressAutoHyphens w:val="0"/>
              <w:ind w:left="720"/>
              <w:contextualSpacing/>
              <w:rPr>
                <w:rFonts w:ascii="Calibri" w:eastAsia="Calibri" w:hAnsi="Calibri"/>
                <w:kern w:val="0"/>
                <w:sz w:val="22"/>
                <w:szCs w:val="22"/>
                <w:lang w:eastAsia="en-US"/>
              </w:rPr>
            </w:pPr>
          </w:p>
        </w:tc>
      </w:tr>
      <w:tr w:rsidR="00564718" w:rsidRPr="002D52DA" w14:paraId="3B8B83DE" w14:textId="77777777" w:rsidTr="00D77B68">
        <w:tc>
          <w:tcPr>
            <w:tcW w:w="2405" w:type="dxa"/>
            <w:shd w:val="clear" w:color="auto" w:fill="auto"/>
          </w:tcPr>
          <w:p w14:paraId="47A350DA"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5F61872C" w14:textId="77777777" w:rsidR="00564718" w:rsidRPr="002D52DA" w:rsidRDefault="00564718" w:rsidP="00916A9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viene rindirizzato </w:t>
            </w:r>
            <w:r w:rsidR="00916A98">
              <w:rPr>
                <w:rFonts w:ascii="Calibri" w:eastAsia="Calibri" w:hAnsi="Calibri"/>
                <w:kern w:val="0"/>
                <w:sz w:val="22"/>
                <w:szCs w:val="22"/>
                <w:lang w:eastAsia="en-US"/>
              </w:rPr>
              <w:t>alla home del sito</w:t>
            </w:r>
          </w:p>
        </w:tc>
      </w:tr>
      <w:tr w:rsidR="00564718" w:rsidRPr="002D52DA" w14:paraId="7559F6DA" w14:textId="77777777" w:rsidTr="00D77B68">
        <w:tc>
          <w:tcPr>
            <w:tcW w:w="2405" w:type="dxa"/>
            <w:shd w:val="clear" w:color="auto" w:fill="auto"/>
          </w:tcPr>
          <w:p w14:paraId="724EB02A"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4FC93743" w14:textId="77777777" w:rsidR="00564718" w:rsidRPr="002D52DA" w:rsidRDefault="00564718" w:rsidP="00D77B68">
            <w:pPr>
              <w:widowControl/>
              <w:suppressAutoHyphens w:val="0"/>
              <w:contextualSpacing/>
              <w:rPr>
                <w:rFonts w:ascii="Calibri" w:eastAsia="Calibri" w:hAnsi="Calibri"/>
                <w:kern w:val="0"/>
                <w:sz w:val="22"/>
                <w:szCs w:val="22"/>
                <w:lang w:eastAsia="en-US"/>
              </w:rPr>
            </w:pPr>
          </w:p>
        </w:tc>
      </w:tr>
      <w:tr w:rsidR="00564718" w:rsidRPr="002D52DA" w14:paraId="046D4751" w14:textId="77777777" w:rsidTr="00D77B68">
        <w:tc>
          <w:tcPr>
            <w:tcW w:w="2405" w:type="dxa"/>
            <w:shd w:val="clear" w:color="auto" w:fill="auto"/>
          </w:tcPr>
          <w:p w14:paraId="17601085" w14:textId="77777777" w:rsidR="00564718" w:rsidRPr="002D52DA" w:rsidRDefault="00564718"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5B667397" w14:textId="77777777" w:rsidR="00564718" w:rsidRPr="002D52DA" w:rsidRDefault="00564718" w:rsidP="00D77B68">
            <w:pPr>
              <w:widowControl/>
              <w:suppressAutoHyphens w:val="0"/>
              <w:ind w:left="720"/>
              <w:contextualSpacing/>
              <w:rPr>
                <w:rFonts w:ascii="Calibri" w:eastAsia="Calibri" w:hAnsi="Calibri"/>
                <w:kern w:val="0"/>
                <w:sz w:val="22"/>
                <w:szCs w:val="22"/>
                <w:lang w:eastAsia="en-US"/>
              </w:rPr>
            </w:pPr>
          </w:p>
        </w:tc>
      </w:tr>
    </w:tbl>
    <w:p w14:paraId="6F55B1A2" w14:textId="77777777" w:rsidR="002C272C" w:rsidRDefault="002C272C" w:rsidP="00577955">
      <w:pPr>
        <w:widowControl/>
        <w:suppressAutoHyphens w:val="0"/>
        <w:spacing w:after="160" w:line="259" w:lineRule="auto"/>
        <w:rPr>
          <w:rFonts w:eastAsia="Calibri"/>
          <w:kern w:val="0"/>
          <w:lang w:eastAsia="en-US"/>
        </w:rPr>
      </w:pPr>
    </w:p>
    <w:p w14:paraId="458C916E" w14:textId="77777777" w:rsidR="002C272C" w:rsidRDefault="002C272C" w:rsidP="00577955">
      <w:pPr>
        <w:widowControl/>
        <w:suppressAutoHyphens w:val="0"/>
        <w:spacing w:after="160" w:line="259" w:lineRule="auto"/>
        <w:rPr>
          <w:rFonts w:eastAsia="Calibri"/>
          <w:kern w:val="0"/>
          <w:lang w:eastAsia="en-US"/>
        </w:rPr>
      </w:pPr>
    </w:p>
    <w:p w14:paraId="073DCF23" w14:textId="0CAC10AB" w:rsidR="00743983" w:rsidRDefault="00743983" w:rsidP="00577955">
      <w:pPr>
        <w:widowControl/>
        <w:suppressAutoHyphens w:val="0"/>
        <w:spacing w:after="160" w:line="259" w:lineRule="auto"/>
        <w:rPr>
          <w:rFonts w:eastAsia="Calibri"/>
          <w:kern w:val="0"/>
          <w:lang w:eastAsia="en-US"/>
        </w:rPr>
      </w:pPr>
    </w:p>
    <w:p w14:paraId="400818F5" w14:textId="77777777" w:rsidR="00022E67" w:rsidRPr="00577955" w:rsidRDefault="00022E67"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C85B7D" w:rsidRPr="002D52DA" w14:paraId="6123CFD9" w14:textId="77777777" w:rsidTr="00C85B7D">
        <w:tc>
          <w:tcPr>
            <w:tcW w:w="2405" w:type="dxa"/>
            <w:shd w:val="clear" w:color="auto" w:fill="auto"/>
          </w:tcPr>
          <w:p w14:paraId="29E10F3B" w14:textId="77777777" w:rsidR="00C85B7D" w:rsidRPr="002D52DA" w:rsidRDefault="00C85B7D" w:rsidP="00C85B7D">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3A120A59" w14:textId="77777777" w:rsidR="00C85B7D" w:rsidRPr="00786A0D" w:rsidRDefault="00C85B7D" w:rsidP="00C85B7D">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UC_AAC</w:t>
            </w:r>
          </w:p>
        </w:tc>
      </w:tr>
      <w:tr w:rsidR="00C85B7D" w:rsidRPr="002D52DA" w14:paraId="1C19002D" w14:textId="77777777" w:rsidTr="00C85B7D">
        <w:tc>
          <w:tcPr>
            <w:tcW w:w="2405" w:type="dxa"/>
            <w:shd w:val="clear" w:color="auto" w:fill="auto"/>
          </w:tcPr>
          <w:p w14:paraId="35E997AB"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5D6C3ACF" w14:textId="682736A1" w:rsidR="00C85B7D" w:rsidRPr="002D52DA" w:rsidRDefault="00C85B7D" w:rsidP="00C85B7D">
            <w:pPr>
              <w:widowControl/>
              <w:suppressAutoHyphens w:val="0"/>
              <w:rPr>
                <w:rFonts w:ascii="Calibri" w:eastAsia="Calibri" w:hAnsi="Calibri"/>
                <w:kern w:val="0"/>
                <w:sz w:val="22"/>
                <w:szCs w:val="22"/>
                <w:lang w:eastAsia="en-US"/>
              </w:rPr>
            </w:pPr>
            <w:proofErr w:type="spellStart"/>
            <w:r>
              <w:rPr>
                <w:rFonts w:ascii="Calibri" w:eastAsia="Calibri" w:hAnsi="Calibri"/>
                <w:kern w:val="0"/>
                <w:sz w:val="22"/>
                <w:szCs w:val="22"/>
                <w:lang w:eastAsia="en-US"/>
              </w:rPr>
              <w:t>Aggiungi</w:t>
            </w:r>
            <w:r w:rsidR="00022E67">
              <w:rPr>
                <w:rFonts w:ascii="Calibri" w:eastAsia="Calibri" w:hAnsi="Calibri"/>
                <w:kern w:val="0"/>
                <w:sz w:val="22"/>
                <w:szCs w:val="22"/>
                <w:lang w:eastAsia="en-US"/>
              </w:rPr>
              <w:t>Prodotto</w:t>
            </w:r>
            <w:r>
              <w:rPr>
                <w:rFonts w:ascii="Calibri" w:eastAsia="Calibri" w:hAnsi="Calibri"/>
                <w:kern w:val="0"/>
                <w:sz w:val="22"/>
                <w:szCs w:val="22"/>
                <w:lang w:eastAsia="en-US"/>
              </w:rPr>
              <w:t>AlCarrello</w:t>
            </w:r>
            <w:proofErr w:type="spellEnd"/>
          </w:p>
        </w:tc>
      </w:tr>
      <w:tr w:rsidR="00C85B7D" w:rsidRPr="002D52DA" w14:paraId="1C6F09C2" w14:textId="77777777" w:rsidTr="00C85B7D">
        <w:tc>
          <w:tcPr>
            <w:tcW w:w="2405" w:type="dxa"/>
            <w:shd w:val="clear" w:color="auto" w:fill="auto"/>
          </w:tcPr>
          <w:p w14:paraId="0628842F"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5B63BDA3" w14:textId="77777777"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C85B7D" w:rsidRPr="002D52DA" w14:paraId="7EAC516B" w14:textId="77777777" w:rsidTr="00C85B7D">
        <w:tc>
          <w:tcPr>
            <w:tcW w:w="2405" w:type="dxa"/>
            <w:shd w:val="clear" w:color="auto" w:fill="auto"/>
          </w:tcPr>
          <w:p w14:paraId="6AD60E66"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30F33E5D" w14:textId="77777777"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è loggato al sito</w:t>
            </w:r>
          </w:p>
        </w:tc>
      </w:tr>
      <w:tr w:rsidR="00C85B7D" w:rsidRPr="002D52DA" w14:paraId="703B2D02" w14:textId="77777777" w:rsidTr="00C85B7D">
        <w:tc>
          <w:tcPr>
            <w:tcW w:w="2405" w:type="dxa"/>
            <w:shd w:val="clear" w:color="auto" w:fill="auto"/>
          </w:tcPr>
          <w:p w14:paraId="33BC7BB2"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3006"/>
            </w:tblGrid>
            <w:tr w:rsidR="00C85B7D" w:rsidRPr="002D52DA" w14:paraId="1EABB4F6" w14:textId="77777777" w:rsidTr="00C85B7D">
              <w:tc>
                <w:tcPr>
                  <w:tcW w:w="3270" w:type="dxa"/>
                  <w:shd w:val="clear" w:color="auto" w:fill="auto"/>
                </w:tcPr>
                <w:p w14:paraId="60E21F06" w14:textId="77777777" w:rsidR="00C85B7D" w:rsidRPr="002D52DA" w:rsidRDefault="00C85B7D" w:rsidP="00C85B7D">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007" w:type="dxa"/>
                  <w:shd w:val="clear" w:color="auto" w:fill="auto"/>
                </w:tcPr>
                <w:p w14:paraId="5DCD0E55" w14:textId="77777777" w:rsidR="00C85B7D" w:rsidRPr="002D52DA" w:rsidRDefault="00C85B7D" w:rsidP="00C85B7D">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C85B7D" w:rsidRPr="002D52DA" w14:paraId="74E9D17F" w14:textId="77777777" w:rsidTr="00C85B7D">
              <w:tc>
                <w:tcPr>
                  <w:tcW w:w="3270" w:type="dxa"/>
                  <w:shd w:val="clear" w:color="auto" w:fill="auto"/>
                </w:tcPr>
                <w:p w14:paraId="3C4A124A" w14:textId="3B3D7D45" w:rsidR="00C85B7D" w:rsidRPr="002D52DA" w:rsidRDefault="00C85B7D" w:rsidP="004364F6">
                  <w:pPr>
                    <w:widowControl/>
                    <w:numPr>
                      <w:ilvl w:val="0"/>
                      <w:numId w:val="8"/>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visualizza il catalogo </w:t>
                  </w:r>
                  <w:r w:rsidR="004364F6">
                    <w:rPr>
                      <w:rFonts w:ascii="Calibri" w:eastAsia="Calibri" w:hAnsi="Calibri"/>
                      <w:kern w:val="0"/>
                      <w:sz w:val="22"/>
                      <w:szCs w:val="22"/>
                      <w:lang w:eastAsia="en-US"/>
                    </w:rPr>
                    <w:t>nella home del sito.</w:t>
                  </w:r>
                </w:p>
              </w:tc>
              <w:tc>
                <w:tcPr>
                  <w:tcW w:w="3007" w:type="dxa"/>
                  <w:shd w:val="clear" w:color="auto" w:fill="auto"/>
                </w:tcPr>
                <w:p w14:paraId="00AC8152"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r>
            <w:tr w:rsidR="00C85B7D" w:rsidRPr="002D52DA" w14:paraId="31B08B18" w14:textId="77777777" w:rsidTr="00C85B7D">
              <w:tc>
                <w:tcPr>
                  <w:tcW w:w="3270" w:type="dxa"/>
                  <w:shd w:val="clear" w:color="auto" w:fill="auto"/>
                </w:tcPr>
                <w:p w14:paraId="4916E382" w14:textId="77777777" w:rsidR="00C85B7D" w:rsidRPr="002D52DA" w:rsidRDefault="00C85B7D" w:rsidP="00C85B7D">
                  <w:pPr>
                    <w:widowControl/>
                    <w:numPr>
                      <w:ilvl w:val="0"/>
                      <w:numId w:val="8"/>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Identificato l’oggetto da acquistare clicca sul pulsante “Aggiungi al Carrello”</w:t>
                  </w:r>
                </w:p>
                <w:p w14:paraId="0E22C6AD"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c>
                <w:tcPr>
                  <w:tcW w:w="3007" w:type="dxa"/>
                  <w:shd w:val="clear" w:color="auto" w:fill="auto"/>
                </w:tcPr>
                <w:p w14:paraId="672C8328"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r>
          </w:tbl>
          <w:p w14:paraId="5CD4F155" w14:textId="77777777" w:rsidR="00C85B7D" w:rsidRPr="002D52DA" w:rsidRDefault="00C85B7D" w:rsidP="00C85B7D">
            <w:pPr>
              <w:widowControl/>
              <w:suppressAutoHyphens w:val="0"/>
              <w:ind w:left="720"/>
              <w:contextualSpacing/>
              <w:rPr>
                <w:rFonts w:ascii="Calibri" w:eastAsia="Calibri" w:hAnsi="Calibri"/>
                <w:kern w:val="0"/>
                <w:sz w:val="22"/>
                <w:szCs w:val="22"/>
                <w:lang w:eastAsia="en-US"/>
              </w:rPr>
            </w:pPr>
          </w:p>
        </w:tc>
      </w:tr>
      <w:tr w:rsidR="00C85B7D" w:rsidRPr="002D52DA" w14:paraId="64E14714" w14:textId="77777777" w:rsidTr="00C85B7D">
        <w:tc>
          <w:tcPr>
            <w:tcW w:w="2405" w:type="dxa"/>
            <w:shd w:val="clear" w:color="auto" w:fill="auto"/>
          </w:tcPr>
          <w:p w14:paraId="293A8B7B"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4605BAEF" w14:textId="77777777"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w:t>
            </w:r>
            <w:r>
              <w:rPr>
                <w:rFonts w:ascii="Calibri" w:eastAsia="Calibri" w:hAnsi="Calibri"/>
                <w:kern w:val="0"/>
                <w:sz w:val="22"/>
                <w:szCs w:val="22"/>
                <w:lang w:eastAsia="en-US"/>
              </w:rPr>
              <w:t>Prodotto aggiunto al carrello”</w:t>
            </w:r>
          </w:p>
        </w:tc>
      </w:tr>
      <w:tr w:rsidR="00C85B7D" w:rsidRPr="002D52DA" w14:paraId="0885C71C" w14:textId="77777777" w:rsidTr="00C85B7D">
        <w:tc>
          <w:tcPr>
            <w:tcW w:w="2405" w:type="dxa"/>
            <w:shd w:val="clear" w:color="auto" w:fill="auto"/>
          </w:tcPr>
          <w:p w14:paraId="3170A574"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49882F27"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r>
      <w:tr w:rsidR="00C85B7D" w:rsidRPr="002D52DA" w14:paraId="57B26A51" w14:textId="77777777" w:rsidTr="00C85B7D">
        <w:tc>
          <w:tcPr>
            <w:tcW w:w="2405" w:type="dxa"/>
            <w:shd w:val="clear" w:color="auto" w:fill="auto"/>
          </w:tcPr>
          <w:p w14:paraId="0F342BC8"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5F804A62" w14:textId="77777777" w:rsidR="00C85B7D" w:rsidRPr="002D52DA" w:rsidRDefault="00C85B7D" w:rsidP="00C85B7D">
            <w:pPr>
              <w:widowControl/>
              <w:suppressAutoHyphens w:val="0"/>
              <w:ind w:left="720"/>
              <w:contextualSpacing/>
              <w:rPr>
                <w:rFonts w:ascii="Calibri" w:eastAsia="Calibri" w:hAnsi="Calibri"/>
                <w:kern w:val="0"/>
                <w:sz w:val="22"/>
                <w:szCs w:val="22"/>
                <w:lang w:eastAsia="en-US"/>
              </w:rPr>
            </w:pPr>
          </w:p>
        </w:tc>
      </w:tr>
    </w:tbl>
    <w:p w14:paraId="67CFA0A3" w14:textId="77777777" w:rsidR="00022E67" w:rsidRDefault="00022E67" w:rsidP="00C85B7D">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022E67" w:rsidRPr="002D52DA" w14:paraId="3EF8B0AD" w14:textId="77777777" w:rsidTr="004364F6">
        <w:tc>
          <w:tcPr>
            <w:tcW w:w="2405" w:type="dxa"/>
            <w:shd w:val="clear" w:color="auto" w:fill="auto"/>
          </w:tcPr>
          <w:p w14:paraId="692EC53A" w14:textId="77777777" w:rsidR="00022E67" w:rsidRPr="002D52DA" w:rsidRDefault="00022E67" w:rsidP="00E92137">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2" w:type="dxa"/>
            <w:shd w:val="clear" w:color="auto" w:fill="auto"/>
          </w:tcPr>
          <w:p w14:paraId="42512B58" w14:textId="77777777" w:rsidR="00022E67" w:rsidRPr="00786A0D" w:rsidRDefault="00022E67" w:rsidP="00E92137">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UC_AAC</w:t>
            </w:r>
          </w:p>
        </w:tc>
      </w:tr>
      <w:tr w:rsidR="00022E67" w:rsidRPr="002D52DA" w14:paraId="05D424F0" w14:textId="77777777" w:rsidTr="004364F6">
        <w:tc>
          <w:tcPr>
            <w:tcW w:w="2405" w:type="dxa"/>
            <w:shd w:val="clear" w:color="auto" w:fill="auto"/>
          </w:tcPr>
          <w:p w14:paraId="659EB14A"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140458EC" w14:textId="5ABFEF64" w:rsidR="00022E67" w:rsidRPr="002D52DA" w:rsidRDefault="00022E67" w:rsidP="00022E67">
            <w:pPr>
              <w:widowControl/>
              <w:suppressAutoHyphens w:val="0"/>
              <w:rPr>
                <w:rFonts w:ascii="Calibri" w:eastAsia="Calibri" w:hAnsi="Calibri"/>
                <w:kern w:val="0"/>
                <w:sz w:val="22"/>
                <w:szCs w:val="22"/>
                <w:lang w:eastAsia="en-US"/>
              </w:rPr>
            </w:pPr>
            <w:proofErr w:type="spellStart"/>
            <w:r>
              <w:rPr>
                <w:rFonts w:ascii="Calibri" w:eastAsia="Calibri" w:hAnsi="Calibri"/>
                <w:kern w:val="0"/>
                <w:sz w:val="22"/>
                <w:szCs w:val="22"/>
                <w:lang w:eastAsia="en-US"/>
              </w:rPr>
              <w:t>RimuoviProdottodalCarrello</w:t>
            </w:r>
            <w:proofErr w:type="spellEnd"/>
          </w:p>
        </w:tc>
      </w:tr>
      <w:tr w:rsidR="00022E67" w:rsidRPr="002D52DA" w14:paraId="7E5184AD" w14:textId="77777777" w:rsidTr="004364F6">
        <w:tc>
          <w:tcPr>
            <w:tcW w:w="2405" w:type="dxa"/>
            <w:shd w:val="clear" w:color="auto" w:fill="auto"/>
          </w:tcPr>
          <w:p w14:paraId="3699BE70"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432BB1D1" w14:textId="77777777" w:rsidR="00022E67" w:rsidRPr="002D52DA" w:rsidRDefault="00022E67" w:rsidP="00E9213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022E67" w:rsidRPr="002D52DA" w14:paraId="3A12678A" w14:textId="77777777" w:rsidTr="004364F6">
        <w:tc>
          <w:tcPr>
            <w:tcW w:w="2405" w:type="dxa"/>
            <w:shd w:val="clear" w:color="auto" w:fill="auto"/>
          </w:tcPr>
          <w:p w14:paraId="185BD451"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15ECD775" w14:textId="289A7DD4" w:rsidR="00022E67" w:rsidRPr="002D52DA" w:rsidRDefault="00022E67" w:rsidP="00E9213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è loggato al sito</w:t>
            </w:r>
            <w:r w:rsidR="00A907C4">
              <w:rPr>
                <w:rFonts w:ascii="Calibri" w:eastAsia="Calibri" w:hAnsi="Calibri"/>
                <w:kern w:val="0"/>
                <w:sz w:val="22"/>
                <w:szCs w:val="22"/>
                <w:lang w:eastAsia="en-US"/>
              </w:rPr>
              <w:t xml:space="preserve"> e si trova nella pagina del Carrello</w:t>
            </w:r>
          </w:p>
        </w:tc>
      </w:tr>
      <w:tr w:rsidR="00022E67" w:rsidRPr="002D52DA" w14:paraId="45122EFF" w14:textId="77777777" w:rsidTr="004364F6">
        <w:tc>
          <w:tcPr>
            <w:tcW w:w="2405" w:type="dxa"/>
            <w:shd w:val="clear" w:color="auto" w:fill="auto"/>
          </w:tcPr>
          <w:p w14:paraId="6F1AF046"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9"/>
              <w:gridCol w:w="3007"/>
            </w:tblGrid>
            <w:tr w:rsidR="00022E67" w:rsidRPr="002D52DA" w14:paraId="080BFAFC" w14:textId="77777777" w:rsidTr="00E92137">
              <w:tc>
                <w:tcPr>
                  <w:tcW w:w="3270" w:type="dxa"/>
                  <w:shd w:val="clear" w:color="auto" w:fill="auto"/>
                </w:tcPr>
                <w:p w14:paraId="778090C8" w14:textId="77777777" w:rsidR="00022E67" w:rsidRPr="002D52DA" w:rsidRDefault="00022E67" w:rsidP="00E92137">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007" w:type="dxa"/>
                  <w:shd w:val="clear" w:color="auto" w:fill="auto"/>
                </w:tcPr>
                <w:p w14:paraId="1A3F4377" w14:textId="77777777" w:rsidR="00022E67" w:rsidRPr="002D52DA" w:rsidRDefault="00022E67" w:rsidP="00E92137">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022E67" w:rsidRPr="002D52DA" w14:paraId="53DF0BF1" w14:textId="77777777" w:rsidTr="00E92137">
              <w:tc>
                <w:tcPr>
                  <w:tcW w:w="3270" w:type="dxa"/>
                  <w:shd w:val="clear" w:color="auto" w:fill="auto"/>
                </w:tcPr>
                <w:p w14:paraId="4EA8455A" w14:textId="37EB2A95" w:rsidR="00022E67" w:rsidRPr="002D52DA" w:rsidRDefault="00A907C4" w:rsidP="00022E67">
                  <w:pPr>
                    <w:widowControl/>
                    <w:numPr>
                      <w:ilvl w:val="0"/>
                      <w:numId w:val="40"/>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L’utente individua il prodotto da rimuovere dal carrello</w:t>
                  </w:r>
                </w:p>
              </w:tc>
              <w:tc>
                <w:tcPr>
                  <w:tcW w:w="3007" w:type="dxa"/>
                  <w:shd w:val="clear" w:color="auto" w:fill="auto"/>
                </w:tcPr>
                <w:p w14:paraId="28796331" w14:textId="77777777" w:rsidR="00022E67" w:rsidRPr="002D52DA" w:rsidRDefault="00022E67" w:rsidP="00E92137">
                  <w:pPr>
                    <w:widowControl/>
                    <w:suppressAutoHyphens w:val="0"/>
                    <w:contextualSpacing/>
                    <w:rPr>
                      <w:rFonts w:ascii="Calibri" w:eastAsia="Calibri" w:hAnsi="Calibri"/>
                      <w:kern w:val="0"/>
                      <w:sz w:val="22"/>
                      <w:szCs w:val="22"/>
                      <w:lang w:eastAsia="en-US"/>
                    </w:rPr>
                  </w:pPr>
                </w:p>
              </w:tc>
            </w:tr>
            <w:tr w:rsidR="00022E67" w:rsidRPr="002D52DA" w14:paraId="3EBC4257" w14:textId="77777777" w:rsidTr="00E92137">
              <w:tc>
                <w:tcPr>
                  <w:tcW w:w="3270" w:type="dxa"/>
                  <w:shd w:val="clear" w:color="auto" w:fill="auto"/>
                </w:tcPr>
                <w:p w14:paraId="7C101D83" w14:textId="0D3BA075" w:rsidR="00022E67" w:rsidRPr="002D52DA" w:rsidRDefault="00356AAA" w:rsidP="00356AAA">
                  <w:pPr>
                    <w:widowControl/>
                    <w:numPr>
                      <w:ilvl w:val="0"/>
                      <w:numId w:val="40"/>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L’utente clicca sul tasto “Elimina”</w:t>
                  </w:r>
                </w:p>
              </w:tc>
              <w:tc>
                <w:tcPr>
                  <w:tcW w:w="3007" w:type="dxa"/>
                  <w:shd w:val="clear" w:color="auto" w:fill="auto"/>
                </w:tcPr>
                <w:p w14:paraId="11492926" w14:textId="77777777" w:rsidR="00022E67" w:rsidRPr="002D52DA" w:rsidRDefault="00022E67" w:rsidP="00E92137">
                  <w:pPr>
                    <w:widowControl/>
                    <w:suppressAutoHyphens w:val="0"/>
                    <w:contextualSpacing/>
                    <w:rPr>
                      <w:rFonts w:ascii="Calibri" w:eastAsia="Calibri" w:hAnsi="Calibri"/>
                      <w:kern w:val="0"/>
                      <w:sz w:val="22"/>
                      <w:szCs w:val="22"/>
                      <w:lang w:eastAsia="en-US"/>
                    </w:rPr>
                  </w:pPr>
                </w:p>
              </w:tc>
            </w:tr>
            <w:tr w:rsidR="00A907C4" w:rsidRPr="002D52DA" w14:paraId="0C407C39" w14:textId="77777777" w:rsidTr="00E92137">
              <w:tc>
                <w:tcPr>
                  <w:tcW w:w="3270" w:type="dxa"/>
                  <w:shd w:val="clear" w:color="auto" w:fill="auto"/>
                </w:tcPr>
                <w:p w14:paraId="4834D826" w14:textId="77777777" w:rsidR="00A907C4" w:rsidRDefault="00A907C4" w:rsidP="00A907C4">
                  <w:pPr>
                    <w:widowControl/>
                    <w:suppressAutoHyphens w:val="0"/>
                    <w:ind w:left="720"/>
                    <w:contextualSpacing/>
                    <w:rPr>
                      <w:rFonts w:ascii="Calibri" w:eastAsia="Calibri" w:hAnsi="Calibri"/>
                      <w:kern w:val="0"/>
                      <w:sz w:val="22"/>
                      <w:szCs w:val="22"/>
                      <w:lang w:eastAsia="en-US"/>
                    </w:rPr>
                  </w:pPr>
                </w:p>
              </w:tc>
              <w:tc>
                <w:tcPr>
                  <w:tcW w:w="3007" w:type="dxa"/>
                  <w:shd w:val="clear" w:color="auto" w:fill="auto"/>
                </w:tcPr>
                <w:p w14:paraId="2E54F4CF" w14:textId="09EF49B6" w:rsidR="00A907C4" w:rsidRPr="00A907C4" w:rsidRDefault="00A907C4" w:rsidP="00A907C4">
                  <w:pPr>
                    <w:pStyle w:val="Paragrafoelenco"/>
                    <w:widowControl/>
                    <w:numPr>
                      <w:ilvl w:val="0"/>
                      <w:numId w:val="40"/>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sistema rimuove il prodotto dal carello.</w:t>
                  </w:r>
                </w:p>
              </w:tc>
            </w:tr>
          </w:tbl>
          <w:p w14:paraId="5749CB89" w14:textId="77777777" w:rsidR="00022E67" w:rsidRPr="002D52DA" w:rsidRDefault="00022E67" w:rsidP="00E92137">
            <w:pPr>
              <w:widowControl/>
              <w:suppressAutoHyphens w:val="0"/>
              <w:ind w:left="720"/>
              <w:contextualSpacing/>
              <w:rPr>
                <w:rFonts w:ascii="Calibri" w:eastAsia="Calibri" w:hAnsi="Calibri"/>
                <w:kern w:val="0"/>
                <w:sz w:val="22"/>
                <w:szCs w:val="22"/>
                <w:lang w:eastAsia="en-US"/>
              </w:rPr>
            </w:pPr>
          </w:p>
        </w:tc>
      </w:tr>
      <w:tr w:rsidR="00022E67" w:rsidRPr="002D52DA" w14:paraId="02D1E595" w14:textId="77777777" w:rsidTr="004364F6">
        <w:tc>
          <w:tcPr>
            <w:tcW w:w="2405" w:type="dxa"/>
            <w:shd w:val="clear" w:color="auto" w:fill="auto"/>
          </w:tcPr>
          <w:p w14:paraId="65A1B983"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0856BE5F" w14:textId="38734DE2" w:rsidR="00022E67" w:rsidRPr="002D52DA" w:rsidRDefault="00022E67" w:rsidP="00E92137">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w:t>
            </w:r>
            <w:r w:rsidR="00A907C4">
              <w:rPr>
                <w:rFonts w:ascii="Calibri" w:eastAsia="Calibri" w:hAnsi="Calibri"/>
                <w:kern w:val="0"/>
                <w:sz w:val="22"/>
                <w:szCs w:val="22"/>
                <w:lang w:eastAsia="en-US"/>
              </w:rPr>
              <w:t>Prodotto rimosso d</w:t>
            </w:r>
            <w:r>
              <w:rPr>
                <w:rFonts w:ascii="Calibri" w:eastAsia="Calibri" w:hAnsi="Calibri"/>
                <w:kern w:val="0"/>
                <w:sz w:val="22"/>
                <w:szCs w:val="22"/>
                <w:lang w:eastAsia="en-US"/>
              </w:rPr>
              <w:t>al carrello”</w:t>
            </w:r>
          </w:p>
        </w:tc>
      </w:tr>
      <w:tr w:rsidR="00022E67" w:rsidRPr="002D52DA" w14:paraId="35B32C24" w14:textId="77777777" w:rsidTr="004364F6">
        <w:tc>
          <w:tcPr>
            <w:tcW w:w="2405" w:type="dxa"/>
            <w:shd w:val="clear" w:color="auto" w:fill="auto"/>
          </w:tcPr>
          <w:p w14:paraId="496138E7"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31D0E377" w14:textId="77777777" w:rsidR="00022E67" w:rsidRPr="002D52DA" w:rsidRDefault="00022E67" w:rsidP="00E92137">
            <w:pPr>
              <w:widowControl/>
              <w:suppressAutoHyphens w:val="0"/>
              <w:contextualSpacing/>
              <w:rPr>
                <w:rFonts w:ascii="Calibri" w:eastAsia="Calibri" w:hAnsi="Calibri"/>
                <w:kern w:val="0"/>
                <w:sz w:val="22"/>
                <w:szCs w:val="22"/>
                <w:lang w:eastAsia="en-US"/>
              </w:rPr>
            </w:pPr>
          </w:p>
        </w:tc>
      </w:tr>
      <w:tr w:rsidR="00022E67" w:rsidRPr="002D52DA" w14:paraId="1C666A61" w14:textId="77777777" w:rsidTr="004364F6">
        <w:tc>
          <w:tcPr>
            <w:tcW w:w="2405" w:type="dxa"/>
            <w:shd w:val="clear" w:color="auto" w:fill="auto"/>
          </w:tcPr>
          <w:p w14:paraId="35B127BD" w14:textId="77777777" w:rsidR="00022E67" w:rsidRPr="002D52DA" w:rsidRDefault="00022E67" w:rsidP="00E92137">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684E3C26" w14:textId="77777777" w:rsidR="00022E67" w:rsidRPr="002D52DA" w:rsidRDefault="00022E67" w:rsidP="00E92137">
            <w:pPr>
              <w:widowControl/>
              <w:suppressAutoHyphens w:val="0"/>
              <w:ind w:left="720"/>
              <w:contextualSpacing/>
              <w:rPr>
                <w:rFonts w:ascii="Calibri" w:eastAsia="Calibri" w:hAnsi="Calibri"/>
                <w:kern w:val="0"/>
                <w:sz w:val="22"/>
                <w:szCs w:val="22"/>
                <w:lang w:eastAsia="en-US"/>
              </w:rPr>
            </w:pPr>
          </w:p>
        </w:tc>
      </w:tr>
    </w:tbl>
    <w:p w14:paraId="72A581A9" w14:textId="0457A52C" w:rsidR="004364F6" w:rsidRDefault="004364F6" w:rsidP="00C85B7D">
      <w:pPr>
        <w:widowControl/>
        <w:suppressAutoHyphens w:val="0"/>
        <w:spacing w:after="160" w:line="259" w:lineRule="auto"/>
        <w:rPr>
          <w:rFonts w:eastAsia="Calibri"/>
          <w:kern w:val="0"/>
          <w:lang w:eastAsia="en-US"/>
        </w:rPr>
      </w:pPr>
      <w:r>
        <w:rPr>
          <w:rFonts w:eastAsia="Calibri"/>
          <w:kern w:val="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C85B7D" w:rsidRPr="002D52DA" w14:paraId="6ACD50CD" w14:textId="77777777" w:rsidTr="00022E67">
        <w:tc>
          <w:tcPr>
            <w:tcW w:w="2405" w:type="dxa"/>
            <w:shd w:val="clear" w:color="auto" w:fill="auto"/>
          </w:tcPr>
          <w:p w14:paraId="1943E9EB" w14:textId="77777777" w:rsidR="00C85B7D" w:rsidRPr="002D52DA" w:rsidRDefault="00C85B7D" w:rsidP="00C85B7D">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2" w:type="dxa"/>
            <w:shd w:val="clear" w:color="auto" w:fill="auto"/>
          </w:tcPr>
          <w:p w14:paraId="5D719E28" w14:textId="77777777" w:rsidR="00C85B7D" w:rsidRPr="00786A0D" w:rsidRDefault="00C85B7D" w:rsidP="00C85B7D">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UC_AP</w:t>
            </w:r>
          </w:p>
        </w:tc>
      </w:tr>
      <w:tr w:rsidR="00C85B7D" w:rsidRPr="002D52DA" w14:paraId="4C8BBD56" w14:textId="77777777" w:rsidTr="00022E67">
        <w:tc>
          <w:tcPr>
            <w:tcW w:w="2405" w:type="dxa"/>
            <w:shd w:val="clear" w:color="auto" w:fill="auto"/>
          </w:tcPr>
          <w:p w14:paraId="61A1B45E"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13916992" w14:textId="36C585ED" w:rsidR="00C85B7D" w:rsidRPr="002D52DA" w:rsidRDefault="00C85B7D" w:rsidP="00C85B7D">
            <w:pPr>
              <w:widowControl/>
              <w:suppressAutoHyphens w:val="0"/>
              <w:rPr>
                <w:rFonts w:ascii="Calibri" w:eastAsia="Calibri" w:hAnsi="Calibri"/>
                <w:kern w:val="0"/>
                <w:sz w:val="22"/>
                <w:szCs w:val="22"/>
                <w:lang w:eastAsia="en-US"/>
              </w:rPr>
            </w:pPr>
            <w:proofErr w:type="spellStart"/>
            <w:r>
              <w:rPr>
                <w:rFonts w:ascii="Calibri" w:eastAsia="Calibri" w:hAnsi="Calibri"/>
                <w:kern w:val="0"/>
                <w:sz w:val="22"/>
                <w:szCs w:val="22"/>
                <w:lang w:eastAsia="en-US"/>
              </w:rPr>
              <w:t>AcquistoProdotti</w:t>
            </w:r>
            <w:proofErr w:type="spellEnd"/>
          </w:p>
        </w:tc>
      </w:tr>
      <w:tr w:rsidR="00C85B7D" w:rsidRPr="002D52DA" w14:paraId="3DD6F585" w14:textId="77777777" w:rsidTr="00022E67">
        <w:tc>
          <w:tcPr>
            <w:tcW w:w="2405" w:type="dxa"/>
            <w:shd w:val="clear" w:color="auto" w:fill="auto"/>
          </w:tcPr>
          <w:p w14:paraId="27EB6808"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0D02C1F1" w14:textId="77777777"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C85B7D" w:rsidRPr="002D52DA" w14:paraId="42E9AE17" w14:textId="77777777" w:rsidTr="00022E67">
        <w:tc>
          <w:tcPr>
            <w:tcW w:w="2405" w:type="dxa"/>
            <w:shd w:val="clear" w:color="auto" w:fill="auto"/>
          </w:tcPr>
          <w:p w14:paraId="7A95C747"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5F0AF86F" w14:textId="7BAFDA70"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w:t>
            </w:r>
            <w:r>
              <w:rPr>
                <w:rFonts w:ascii="Calibri" w:eastAsia="Calibri" w:hAnsi="Calibri"/>
                <w:kern w:val="0"/>
                <w:sz w:val="22"/>
                <w:szCs w:val="22"/>
                <w:lang w:eastAsia="en-US"/>
              </w:rPr>
              <w:t>ha aggiunto almeno un prodotto al carrello e si trova nella pagine del Carrello.</w:t>
            </w:r>
          </w:p>
        </w:tc>
      </w:tr>
      <w:tr w:rsidR="00C85B7D" w:rsidRPr="002D52DA" w14:paraId="55823877" w14:textId="77777777" w:rsidTr="00022E67">
        <w:tc>
          <w:tcPr>
            <w:tcW w:w="2405" w:type="dxa"/>
            <w:shd w:val="clear" w:color="auto" w:fill="auto"/>
          </w:tcPr>
          <w:p w14:paraId="19C87430"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3061"/>
            </w:tblGrid>
            <w:tr w:rsidR="00C85B7D" w:rsidRPr="002D52DA" w14:paraId="3B4640A9" w14:textId="77777777" w:rsidTr="002D4597">
              <w:tc>
                <w:tcPr>
                  <w:tcW w:w="3215" w:type="dxa"/>
                  <w:shd w:val="clear" w:color="auto" w:fill="auto"/>
                </w:tcPr>
                <w:p w14:paraId="3A1E0205" w14:textId="77777777" w:rsidR="00C85B7D" w:rsidRPr="002D52DA" w:rsidRDefault="00C85B7D" w:rsidP="00C85B7D">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061" w:type="dxa"/>
                  <w:shd w:val="clear" w:color="auto" w:fill="auto"/>
                </w:tcPr>
                <w:p w14:paraId="2C405694" w14:textId="77777777" w:rsidR="00C85B7D" w:rsidRPr="002D52DA" w:rsidRDefault="00C85B7D" w:rsidP="00C85B7D">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C85B7D" w:rsidRPr="002D52DA" w14:paraId="1E1CF8E4" w14:textId="77777777" w:rsidTr="002D4597">
              <w:tc>
                <w:tcPr>
                  <w:tcW w:w="3215" w:type="dxa"/>
                  <w:shd w:val="clear" w:color="auto" w:fill="auto"/>
                </w:tcPr>
                <w:p w14:paraId="112B6585" w14:textId="01163052" w:rsidR="00C85B7D" w:rsidRPr="002D52DA" w:rsidRDefault="00C85B7D" w:rsidP="00C85B7D">
                  <w:pPr>
                    <w:widowControl/>
                    <w:numPr>
                      <w:ilvl w:val="0"/>
                      <w:numId w:val="3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Dalla pagina “Carrello” </w:t>
                  </w:r>
                  <w:r>
                    <w:rPr>
                      <w:rFonts w:ascii="Calibri" w:eastAsia="Calibri" w:hAnsi="Calibri"/>
                      <w:kern w:val="0"/>
                      <w:sz w:val="22"/>
                      <w:szCs w:val="22"/>
                      <w:lang w:eastAsia="en-US"/>
                    </w:rPr>
                    <w:t xml:space="preserve">l’utente </w:t>
                  </w:r>
                  <w:r w:rsidRPr="002D52DA">
                    <w:rPr>
                      <w:rFonts w:ascii="Calibri" w:eastAsia="Calibri" w:hAnsi="Calibri"/>
                      <w:kern w:val="0"/>
                      <w:sz w:val="22"/>
                      <w:szCs w:val="22"/>
                      <w:lang w:eastAsia="en-US"/>
                    </w:rPr>
                    <w:t>utilizza la funzione “</w:t>
                  </w:r>
                  <w:r w:rsidR="004364F6">
                    <w:rPr>
                      <w:rFonts w:ascii="Calibri" w:eastAsia="Calibri" w:hAnsi="Calibri"/>
                      <w:kern w:val="0"/>
                      <w:sz w:val="22"/>
                      <w:szCs w:val="22"/>
                      <w:lang w:eastAsia="en-US"/>
                    </w:rPr>
                    <w:t>Acquista</w:t>
                  </w:r>
                  <w:r w:rsidRPr="002D52DA">
                    <w:rPr>
                      <w:rFonts w:ascii="Calibri" w:eastAsia="Calibri" w:hAnsi="Calibri"/>
                      <w:kern w:val="0"/>
                      <w:sz w:val="22"/>
                      <w:szCs w:val="22"/>
                      <w:lang w:eastAsia="en-US"/>
                    </w:rPr>
                    <w:t>”</w:t>
                  </w:r>
                </w:p>
                <w:p w14:paraId="48E255CA"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c>
                <w:tcPr>
                  <w:tcW w:w="3061" w:type="dxa"/>
                  <w:shd w:val="clear" w:color="auto" w:fill="auto"/>
                </w:tcPr>
                <w:p w14:paraId="2E02023F"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r>
            <w:tr w:rsidR="00C85B7D" w:rsidRPr="002D52DA" w14:paraId="2FE71440" w14:textId="77777777" w:rsidTr="002D4597">
              <w:tc>
                <w:tcPr>
                  <w:tcW w:w="3215" w:type="dxa"/>
                  <w:shd w:val="clear" w:color="auto" w:fill="auto"/>
                </w:tcPr>
                <w:p w14:paraId="5884F9AD" w14:textId="235D95DC" w:rsidR="00C85B7D" w:rsidRPr="002D52DA" w:rsidRDefault="00C85B7D" w:rsidP="00C85B7D">
                  <w:pPr>
                    <w:widowControl/>
                    <w:numPr>
                      <w:ilvl w:val="0"/>
                      <w:numId w:val="3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riepilogo dell’ordine e preme su “</w:t>
                  </w:r>
                  <w:r w:rsidR="002D4597">
                    <w:rPr>
                      <w:rFonts w:ascii="Calibri" w:eastAsia="Calibri" w:hAnsi="Calibri"/>
                      <w:kern w:val="0"/>
                      <w:sz w:val="22"/>
                      <w:szCs w:val="22"/>
                      <w:lang w:eastAsia="en-US"/>
                    </w:rPr>
                    <w:t>Concludi Ordine</w:t>
                  </w:r>
                  <w:r w:rsidRPr="002D52DA">
                    <w:rPr>
                      <w:rFonts w:ascii="Calibri" w:eastAsia="Calibri" w:hAnsi="Calibri"/>
                      <w:kern w:val="0"/>
                      <w:sz w:val="22"/>
                      <w:szCs w:val="22"/>
                      <w:lang w:eastAsia="en-US"/>
                    </w:rPr>
                    <w:t>”</w:t>
                  </w:r>
                </w:p>
                <w:p w14:paraId="006B3A31"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c>
                <w:tcPr>
                  <w:tcW w:w="3061" w:type="dxa"/>
                  <w:shd w:val="clear" w:color="auto" w:fill="auto"/>
                </w:tcPr>
                <w:p w14:paraId="2CA42333" w14:textId="77777777" w:rsidR="00C85B7D" w:rsidRPr="002D52DA" w:rsidRDefault="00C85B7D" w:rsidP="00C85B7D">
                  <w:pPr>
                    <w:widowControl/>
                    <w:suppressAutoHyphens w:val="0"/>
                    <w:contextualSpacing/>
                    <w:rPr>
                      <w:rFonts w:ascii="Calibri" w:eastAsia="Calibri" w:hAnsi="Calibri"/>
                      <w:kern w:val="0"/>
                      <w:sz w:val="22"/>
                      <w:szCs w:val="22"/>
                      <w:lang w:eastAsia="en-US"/>
                    </w:rPr>
                  </w:pPr>
                </w:p>
              </w:tc>
            </w:tr>
            <w:tr w:rsidR="002F6891" w:rsidRPr="002D52DA" w14:paraId="5A3113AE" w14:textId="77777777" w:rsidTr="002D4597">
              <w:tc>
                <w:tcPr>
                  <w:tcW w:w="3215" w:type="dxa"/>
                  <w:shd w:val="clear" w:color="auto" w:fill="auto"/>
                </w:tcPr>
                <w:p w14:paraId="18DE87B2" w14:textId="77777777" w:rsidR="002F6891" w:rsidRPr="002D52DA" w:rsidRDefault="002F6891" w:rsidP="00C85B7D">
                  <w:pPr>
                    <w:widowControl/>
                    <w:suppressAutoHyphens w:val="0"/>
                    <w:contextualSpacing/>
                    <w:rPr>
                      <w:rFonts w:ascii="Calibri" w:eastAsia="Calibri" w:hAnsi="Calibri"/>
                      <w:kern w:val="0"/>
                      <w:sz w:val="22"/>
                      <w:szCs w:val="22"/>
                      <w:lang w:eastAsia="en-US"/>
                    </w:rPr>
                  </w:pPr>
                </w:p>
              </w:tc>
              <w:tc>
                <w:tcPr>
                  <w:tcW w:w="3061" w:type="dxa"/>
                  <w:shd w:val="clear" w:color="auto" w:fill="auto"/>
                </w:tcPr>
                <w:p w14:paraId="2C086C57" w14:textId="2CEECD60" w:rsidR="002F6891" w:rsidRPr="002D52DA" w:rsidRDefault="002F6891" w:rsidP="00C85B7D">
                  <w:pPr>
                    <w:widowControl/>
                    <w:numPr>
                      <w:ilvl w:val="0"/>
                      <w:numId w:val="39"/>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sistema memorizza l’ordine.</w:t>
                  </w:r>
                </w:p>
              </w:tc>
            </w:tr>
          </w:tbl>
          <w:p w14:paraId="35DF6068" w14:textId="77777777" w:rsidR="00C85B7D" w:rsidRPr="002D52DA" w:rsidRDefault="00C85B7D" w:rsidP="00C85B7D">
            <w:pPr>
              <w:widowControl/>
              <w:suppressAutoHyphens w:val="0"/>
              <w:ind w:left="720"/>
              <w:contextualSpacing/>
              <w:rPr>
                <w:rFonts w:ascii="Calibri" w:eastAsia="Calibri" w:hAnsi="Calibri"/>
                <w:kern w:val="0"/>
                <w:sz w:val="22"/>
                <w:szCs w:val="22"/>
                <w:lang w:eastAsia="en-US"/>
              </w:rPr>
            </w:pPr>
          </w:p>
        </w:tc>
      </w:tr>
      <w:tr w:rsidR="00C85B7D" w:rsidRPr="002D52DA" w14:paraId="68DD330C" w14:textId="77777777" w:rsidTr="00022E67">
        <w:tc>
          <w:tcPr>
            <w:tcW w:w="2405" w:type="dxa"/>
            <w:shd w:val="clear" w:color="auto" w:fill="auto"/>
          </w:tcPr>
          <w:p w14:paraId="7FBD2064"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1590A380" w14:textId="77777777" w:rsidR="00C85B7D" w:rsidRPr="002D52DA" w:rsidRDefault="00C85B7D"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“Acquisto Effettuato con Successo”</w:t>
            </w:r>
          </w:p>
        </w:tc>
      </w:tr>
      <w:tr w:rsidR="00C85B7D" w:rsidRPr="002D52DA" w14:paraId="67CD0F0B" w14:textId="77777777" w:rsidTr="00022E67">
        <w:tc>
          <w:tcPr>
            <w:tcW w:w="2405" w:type="dxa"/>
            <w:shd w:val="clear" w:color="auto" w:fill="auto"/>
          </w:tcPr>
          <w:p w14:paraId="08FC537E"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531BAD1D" w14:textId="4B6402E2" w:rsidR="00C85B7D" w:rsidRPr="002D52DA" w:rsidRDefault="00C85B7D" w:rsidP="002D4597">
            <w:pPr>
              <w:widowControl/>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 xml:space="preserve">Se al punto </w:t>
            </w:r>
            <w:r w:rsidR="002D4597">
              <w:rPr>
                <w:rFonts w:ascii="Calibri" w:eastAsia="Calibri" w:hAnsi="Calibri"/>
                <w:kern w:val="0"/>
                <w:sz w:val="22"/>
                <w:szCs w:val="22"/>
                <w:lang w:eastAsia="en-US"/>
              </w:rPr>
              <w:t>3</w:t>
            </w:r>
            <w:r w:rsidRPr="002D52DA">
              <w:rPr>
                <w:rFonts w:ascii="Calibri" w:eastAsia="Calibri" w:hAnsi="Calibri"/>
                <w:kern w:val="0"/>
                <w:sz w:val="22"/>
                <w:szCs w:val="22"/>
                <w:lang w:eastAsia="en-US"/>
              </w:rPr>
              <w:t xml:space="preserve">. </w:t>
            </w:r>
            <w:r w:rsidR="002D4597">
              <w:rPr>
                <w:rFonts w:ascii="Calibri" w:eastAsia="Calibri" w:hAnsi="Calibri"/>
                <w:kern w:val="0"/>
                <w:sz w:val="22"/>
                <w:szCs w:val="22"/>
                <w:lang w:eastAsia="en-US"/>
              </w:rPr>
              <w:t>Si verificano errori</w:t>
            </w:r>
            <w:r w:rsidRPr="002D52DA">
              <w:rPr>
                <w:rFonts w:ascii="Calibri" w:eastAsia="Calibri" w:hAnsi="Calibri"/>
                <w:kern w:val="0"/>
                <w:sz w:val="22"/>
                <w:szCs w:val="22"/>
                <w:lang w:eastAsia="en-US"/>
              </w:rPr>
              <w:t xml:space="preserve"> vedere use case “</w:t>
            </w:r>
            <w:proofErr w:type="spellStart"/>
            <w:r w:rsidRPr="002D52DA">
              <w:rPr>
                <w:rFonts w:ascii="Calibri" w:eastAsia="Calibri" w:hAnsi="Calibri"/>
                <w:kern w:val="0"/>
                <w:sz w:val="22"/>
                <w:szCs w:val="22"/>
                <w:lang w:eastAsia="en-US"/>
              </w:rPr>
              <w:t>AcquistoFallito</w:t>
            </w:r>
            <w:proofErr w:type="spellEnd"/>
            <w:r w:rsidRPr="002D52DA">
              <w:rPr>
                <w:rFonts w:ascii="Calibri" w:eastAsia="Calibri" w:hAnsi="Calibri"/>
                <w:kern w:val="0"/>
                <w:sz w:val="22"/>
                <w:szCs w:val="22"/>
                <w:lang w:eastAsia="en-US"/>
              </w:rPr>
              <w:t>”</w:t>
            </w:r>
          </w:p>
        </w:tc>
      </w:tr>
      <w:tr w:rsidR="00C85B7D" w:rsidRPr="002D52DA" w14:paraId="0FCCCE6A" w14:textId="77777777" w:rsidTr="00022E67">
        <w:tc>
          <w:tcPr>
            <w:tcW w:w="2405" w:type="dxa"/>
            <w:shd w:val="clear" w:color="auto" w:fill="auto"/>
          </w:tcPr>
          <w:p w14:paraId="40C70D36" w14:textId="77777777" w:rsidR="00C85B7D" w:rsidRPr="002D52DA" w:rsidRDefault="00C85B7D"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2F529FE5" w14:textId="77777777" w:rsidR="00C85B7D" w:rsidRPr="002D52DA" w:rsidRDefault="00C85B7D" w:rsidP="00C85B7D">
            <w:pPr>
              <w:widowControl/>
              <w:suppressAutoHyphens w:val="0"/>
              <w:ind w:left="720"/>
              <w:contextualSpacing/>
              <w:rPr>
                <w:rFonts w:ascii="Calibri" w:eastAsia="Calibri" w:hAnsi="Calibri"/>
                <w:kern w:val="0"/>
                <w:sz w:val="22"/>
                <w:szCs w:val="22"/>
                <w:lang w:eastAsia="en-US"/>
              </w:rPr>
            </w:pPr>
          </w:p>
        </w:tc>
      </w:tr>
    </w:tbl>
    <w:p w14:paraId="79E9DDEC" w14:textId="77777777" w:rsidR="00577955" w:rsidRDefault="00577955" w:rsidP="00577955">
      <w:pPr>
        <w:widowControl/>
        <w:suppressAutoHyphens w:val="0"/>
        <w:spacing w:after="160" w:line="259" w:lineRule="auto"/>
        <w:rPr>
          <w:rFonts w:eastAsia="Calibri"/>
          <w:kern w:val="0"/>
          <w:lang w:eastAsia="en-US"/>
        </w:rPr>
      </w:pPr>
    </w:p>
    <w:p w14:paraId="1BF3A72A" w14:textId="77777777" w:rsidR="002C272C" w:rsidRDefault="002C272C" w:rsidP="00577955">
      <w:pPr>
        <w:widowControl/>
        <w:suppressAutoHyphens w:val="0"/>
        <w:spacing w:after="160" w:line="259" w:lineRule="auto"/>
        <w:rPr>
          <w:rFonts w:eastAsia="Calibri"/>
          <w:kern w:val="0"/>
          <w:lang w:eastAsia="en-US"/>
        </w:rPr>
      </w:pPr>
    </w:p>
    <w:p w14:paraId="324ACCBA" w14:textId="06037410" w:rsidR="002C272C" w:rsidRDefault="002C272C"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5A1622B4" w14:textId="77777777" w:rsidTr="00C85B7D">
        <w:tc>
          <w:tcPr>
            <w:tcW w:w="2405" w:type="dxa"/>
            <w:shd w:val="clear" w:color="auto" w:fill="auto"/>
          </w:tcPr>
          <w:p w14:paraId="728A0835"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2" w:type="dxa"/>
            <w:shd w:val="clear" w:color="auto" w:fill="auto"/>
          </w:tcPr>
          <w:p w14:paraId="3469CE25"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UC_AF</w:t>
            </w:r>
          </w:p>
        </w:tc>
      </w:tr>
      <w:tr w:rsidR="00577955" w:rsidRPr="002D52DA" w14:paraId="797DE17F" w14:textId="77777777" w:rsidTr="00C85B7D">
        <w:tc>
          <w:tcPr>
            <w:tcW w:w="2405" w:type="dxa"/>
            <w:shd w:val="clear" w:color="auto" w:fill="auto"/>
          </w:tcPr>
          <w:p w14:paraId="1E3E354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538D9444"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AcquistoFallito</w:t>
            </w:r>
            <w:proofErr w:type="spellEnd"/>
          </w:p>
        </w:tc>
      </w:tr>
      <w:tr w:rsidR="00577955" w:rsidRPr="002D52DA" w14:paraId="01FDFF91" w14:textId="77777777" w:rsidTr="00C85B7D">
        <w:tc>
          <w:tcPr>
            <w:tcW w:w="2405" w:type="dxa"/>
            <w:shd w:val="clear" w:color="auto" w:fill="auto"/>
          </w:tcPr>
          <w:p w14:paraId="6D40BB72"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6763FD6C"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Utente Registrato</w:t>
            </w:r>
          </w:p>
        </w:tc>
      </w:tr>
      <w:tr w:rsidR="00577955" w:rsidRPr="002D52DA" w14:paraId="00934978" w14:textId="77777777" w:rsidTr="00C85B7D">
        <w:tc>
          <w:tcPr>
            <w:tcW w:w="2405" w:type="dxa"/>
            <w:shd w:val="clear" w:color="auto" w:fill="auto"/>
          </w:tcPr>
          <w:p w14:paraId="0841FD4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669F191D" w14:textId="77777777" w:rsidR="00577955" w:rsidRPr="002D52DA" w:rsidRDefault="00577955" w:rsidP="006F0BE9">
            <w:pPr>
              <w:widowControl/>
              <w:suppressAutoHyphens w:val="0"/>
              <w:contextualSpacing/>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Exception</w:t>
            </w:r>
            <w:proofErr w:type="spellEnd"/>
            <w:r w:rsidRPr="002D52DA">
              <w:rPr>
                <w:rFonts w:ascii="Calibri" w:eastAsia="Calibri" w:hAnsi="Calibri"/>
                <w:kern w:val="0"/>
                <w:sz w:val="22"/>
                <w:szCs w:val="22"/>
                <w:lang w:eastAsia="en-US"/>
              </w:rPr>
              <w:t xml:space="preserve"> che si verifica al punto 6. dello use case “</w:t>
            </w:r>
            <w:proofErr w:type="spellStart"/>
            <w:r w:rsidRPr="002D52DA">
              <w:rPr>
                <w:rFonts w:ascii="Calibri" w:eastAsia="Calibri" w:hAnsi="Calibri"/>
                <w:kern w:val="0"/>
                <w:sz w:val="22"/>
                <w:szCs w:val="22"/>
                <w:lang w:eastAsia="en-US"/>
              </w:rPr>
              <w:t>AcquistoProdotto</w:t>
            </w:r>
            <w:proofErr w:type="spellEnd"/>
            <w:r w:rsidRPr="002D52DA">
              <w:rPr>
                <w:rFonts w:ascii="Calibri" w:eastAsia="Calibri" w:hAnsi="Calibri"/>
                <w:kern w:val="0"/>
                <w:sz w:val="22"/>
                <w:szCs w:val="22"/>
                <w:lang w:eastAsia="en-US"/>
              </w:rPr>
              <w:t>”</w:t>
            </w:r>
          </w:p>
        </w:tc>
      </w:tr>
      <w:tr w:rsidR="00577955" w:rsidRPr="002D52DA" w14:paraId="589F8727" w14:textId="77777777" w:rsidTr="00C85B7D">
        <w:tc>
          <w:tcPr>
            <w:tcW w:w="2405" w:type="dxa"/>
            <w:shd w:val="clear" w:color="auto" w:fill="auto"/>
          </w:tcPr>
          <w:p w14:paraId="2D761FEA"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7"/>
              <w:gridCol w:w="3499"/>
            </w:tblGrid>
            <w:tr w:rsidR="00577955" w:rsidRPr="002D52DA" w14:paraId="5F89458E" w14:textId="77777777" w:rsidTr="002D52DA">
              <w:tc>
                <w:tcPr>
                  <w:tcW w:w="3498" w:type="dxa"/>
                  <w:shd w:val="clear" w:color="auto" w:fill="auto"/>
                </w:tcPr>
                <w:p w14:paraId="27B32B01" w14:textId="77777777" w:rsidR="00577955" w:rsidRPr="002D52DA" w:rsidRDefault="00577955" w:rsidP="002D52DA">
                  <w:pPr>
                    <w:widowControl/>
                    <w:suppressAutoHyphens w:val="0"/>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499" w:type="dxa"/>
                  <w:shd w:val="clear" w:color="auto" w:fill="auto"/>
                </w:tcPr>
                <w:p w14:paraId="1F857FEC" w14:textId="77777777" w:rsidR="00577955" w:rsidRPr="002D52DA" w:rsidRDefault="00577955" w:rsidP="002D52DA">
                  <w:pPr>
                    <w:widowControl/>
                    <w:suppressAutoHyphens w:val="0"/>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30A887A9" w14:textId="77777777" w:rsidTr="002D52DA">
              <w:tc>
                <w:tcPr>
                  <w:tcW w:w="3498" w:type="dxa"/>
                  <w:shd w:val="clear" w:color="auto" w:fill="auto"/>
                </w:tcPr>
                <w:p w14:paraId="303E3F5A" w14:textId="77777777" w:rsidR="00577955" w:rsidRPr="002D52DA" w:rsidRDefault="00577955" w:rsidP="002D52DA">
                  <w:pPr>
                    <w:widowControl/>
                    <w:suppressAutoHyphens w:val="0"/>
                    <w:rPr>
                      <w:rFonts w:ascii="Calibri" w:eastAsia="Calibri" w:hAnsi="Calibri"/>
                      <w:kern w:val="0"/>
                      <w:sz w:val="22"/>
                      <w:szCs w:val="22"/>
                      <w:lang w:eastAsia="en-US"/>
                    </w:rPr>
                  </w:pPr>
                </w:p>
              </w:tc>
              <w:tc>
                <w:tcPr>
                  <w:tcW w:w="3499" w:type="dxa"/>
                  <w:shd w:val="clear" w:color="auto" w:fill="auto"/>
                </w:tcPr>
                <w:p w14:paraId="5F112AEC" w14:textId="7D194833" w:rsidR="00577955" w:rsidRPr="002D52DA" w:rsidRDefault="00577955" w:rsidP="00CC5D75">
                  <w:pPr>
                    <w:widowControl/>
                    <w:numPr>
                      <w:ilvl w:val="0"/>
                      <w:numId w:val="24"/>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visualizza il messaggio di errore</w:t>
                  </w:r>
                  <w:r w:rsidR="00CC5D75">
                    <w:rPr>
                      <w:rFonts w:ascii="Calibri" w:eastAsia="Calibri" w:hAnsi="Calibri"/>
                      <w:kern w:val="0"/>
                      <w:sz w:val="22"/>
                      <w:szCs w:val="22"/>
                      <w:lang w:eastAsia="en-US"/>
                    </w:rPr>
                    <w:t xml:space="preserve"> “Acquisto non Effettuato</w:t>
                  </w:r>
                  <w:r w:rsidRPr="002D52DA">
                    <w:rPr>
                      <w:rFonts w:ascii="Calibri" w:eastAsia="Calibri" w:hAnsi="Calibri"/>
                      <w:kern w:val="0"/>
                      <w:sz w:val="22"/>
                      <w:szCs w:val="22"/>
                      <w:lang w:eastAsia="en-US"/>
                    </w:rPr>
                    <w:t>.</w:t>
                  </w:r>
                </w:p>
              </w:tc>
            </w:tr>
            <w:tr w:rsidR="00577955" w:rsidRPr="002D52DA" w14:paraId="6CA65997" w14:textId="77777777" w:rsidTr="002D52DA">
              <w:tc>
                <w:tcPr>
                  <w:tcW w:w="3498" w:type="dxa"/>
                  <w:shd w:val="clear" w:color="auto" w:fill="auto"/>
                </w:tcPr>
                <w:p w14:paraId="4C6935C3" w14:textId="080B1849" w:rsidR="00577955" w:rsidRPr="002D52DA" w:rsidRDefault="00577955" w:rsidP="00CC5D75">
                  <w:pPr>
                    <w:widowControl/>
                    <w:numPr>
                      <w:ilvl w:val="0"/>
                      <w:numId w:val="24"/>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 “</w:t>
                  </w:r>
                  <w:proofErr w:type="spellStart"/>
                  <w:r w:rsidR="00CC5D75">
                    <w:rPr>
                      <w:rFonts w:ascii="Calibri" w:eastAsia="Calibri" w:hAnsi="Calibri"/>
                      <w:kern w:val="0"/>
                      <w:sz w:val="22"/>
                      <w:szCs w:val="22"/>
                      <w:lang w:eastAsia="en-US"/>
                    </w:rPr>
                    <w:t>Torn</w:t>
                  </w:r>
                  <w:proofErr w:type="spellEnd"/>
                  <w:r w:rsidR="00CC5D75">
                    <w:rPr>
                      <w:rFonts w:ascii="Calibri" w:eastAsia="Calibri" w:hAnsi="Calibri"/>
                      <w:kern w:val="0"/>
                      <w:sz w:val="22"/>
                      <w:szCs w:val="22"/>
                      <w:lang w:eastAsia="en-US"/>
                    </w:rPr>
                    <w:t xml:space="preserve"> indietro</w:t>
                  </w:r>
                  <w:r w:rsidRPr="002D52DA">
                    <w:rPr>
                      <w:rFonts w:ascii="Calibri" w:eastAsia="Calibri" w:hAnsi="Calibri"/>
                      <w:kern w:val="0"/>
                      <w:sz w:val="22"/>
                      <w:szCs w:val="22"/>
                      <w:lang w:eastAsia="en-US"/>
                    </w:rPr>
                    <w:t>”</w:t>
                  </w:r>
                </w:p>
              </w:tc>
              <w:tc>
                <w:tcPr>
                  <w:tcW w:w="3499" w:type="dxa"/>
                  <w:shd w:val="clear" w:color="auto" w:fill="auto"/>
                </w:tcPr>
                <w:p w14:paraId="7B404BBC" w14:textId="77777777" w:rsidR="00577955" w:rsidRPr="002D52DA" w:rsidRDefault="00577955" w:rsidP="002D52DA">
                  <w:pPr>
                    <w:widowControl/>
                    <w:suppressAutoHyphens w:val="0"/>
                    <w:rPr>
                      <w:rFonts w:ascii="Calibri" w:eastAsia="Calibri" w:hAnsi="Calibri"/>
                      <w:kern w:val="0"/>
                      <w:sz w:val="22"/>
                      <w:szCs w:val="22"/>
                      <w:lang w:eastAsia="en-US"/>
                    </w:rPr>
                  </w:pPr>
                </w:p>
              </w:tc>
            </w:tr>
            <w:tr w:rsidR="00577955" w:rsidRPr="002D52DA" w14:paraId="7FAD5482" w14:textId="77777777" w:rsidTr="002D52DA">
              <w:tc>
                <w:tcPr>
                  <w:tcW w:w="3498" w:type="dxa"/>
                  <w:shd w:val="clear" w:color="auto" w:fill="auto"/>
                </w:tcPr>
                <w:p w14:paraId="44C7DE15" w14:textId="77777777" w:rsidR="00577955" w:rsidRPr="002D52DA" w:rsidRDefault="00577955" w:rsidP="002D52DA">
                  <w:pPr>
                    <w:widowControl/>
                    <w:suppressAutoHyphens w:val="0"/>
                    <w:rPr>
                      <w:rFonts w:ascii="Calibri" w:eastAsia="Calibri" w:hAnsi="Calibri"/>
                      <w:kern w:val="0"/>
                      <w:sz w:val="22"/>
                      <w:szCs w:val="22"/>
                      <w:lang w:eastAsia="en-US"/>
                    </w:rPr>
                  </w:pPr>
                </w:p>
              </w:tc>
              <w:tc>
                <w:tcPr>
                  <w:tcW w:w="3499" w:type="dxa"/>
                  <w:shd w:val="clear" w:color="auto" w:fill="auto"/>
                </w:tcPr>
                <w:p w14:paraId="429F9895" w14:textId="77777777" w:rsidR="00577955" w:rsidRPr="002D52DA" w:rsidRDefault="00577955" w:rsidP="00875C0B">
                  <w:pPr>
                    <w:widowControl/>
                    <w:numPr>
                      <w:ilvl w:val="0"/>
                      <w:numId w:val="24"/>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reindirizza l’utente alla pagine di riepilogo dell’ordine</w:t>
                  </w:r>
                </w:p>
              </w:tc>
            </w:tr>
            <w:tr w:rsidR="00577955" w:rsidRPr="002D52DA" w14:paraId="772FDA11" w14:textId="77777777" w:rsidTr="002D52DA">
              <w:tc>
                <w:tcPr>
                  <w:tcW w:w="3498" w:type="dxa"/>
                  <w:shd w:val="clear" w:color="auto" w:fill="auto"/>
                </w:tcPr>
                <w:p w14:paraId="378FEAE6" w14:textId="2A79C239" w:rsidR="00577955" w:rsidRPr="002D52DA" w:rsidRDefault="00577955" w:rsidP="00CC5D75">
                  <w:pPr>
                    <w:widowControl/>
                    <w:numPr>
                      <w:ilvl w:val="0"/>
                      <w:numId w:val="24"/>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 “</w:t>
                  </w:r>
                  <w:r w:rsidR="00CC5D75">
                    <w:rPr>
                      <w:rFonts w:ascii="Calibri" w:eastAsia="Calibri" w:hAnsi="Calibri"/>
                      <w:kern w:val="0"/>
                      <w:sz w:val="22"/>
                      <w:szCs w:val="22"/>
                      <w:lang w:eastAsia="en-US"/>
                    </w:rPr>
                    <w:t>Concludi Ordine</w:t>
                  </w:r>
                  <w:r w:rsidRPr="002D52DA">
                    <w:rPr>
                      <w:rFonts w:ascii="Calibri" w:eastAsia="Calibri" w:hAnsi="Calibri"/>
                      <w:kern w:val="0"/>
                      <w:sz w:val="22"/>
                      <w:szCs w:val="22"/>
                      <w:lang w:eastAsia="en-US"/>
                    </w:rPr>
                    <w:t>”</w:t>
                  </w:r>
                </w:p>
              </w:tc>
              <w:tc>
                <w:tcPr>
                  <w:tcW w:w="3499" w:type="dxa"/>
                  <w:shd w:val="clear" w:color="auto" w:fill="auto"/>
                </w:tcPr>
                <w:p w14:paraId="27335425" w14:textId="77777777" w:rsidR="00577955" w:rsidRPr="002D52DA" w:rsidRDefault="00577955" w:rsidP="002D52DA">
                  <w:pPr>
                    <w:widowControl/>
                    <w:suppressAutoHyphens w:val="0"/>
                    <w:rPr>
                      <w:rFonts w:ascii="Calibri" w:eastAsia="Calibri" w:hAnsi="Calibri"/>
                      <w:kern w:val="0"/>
                      <w:sz w:val="22"/>
                      <w:szCs w:val="22"/>
                      <w:lang w:eastAsia="en-US"/>
                    </w:rPr>
                  </w:pPr>
                </w:p>
              </w:tc>
            </w:tr>
            <w:tr w:rsidR="00577955" w:rsidRPr="002D52DA" w14:paraId="213450B8" w14:textId="77777777" w:rsidTr="002D52DA">
              <w:tc>
                <w:tcPr>
                  <w:tcW w:w="3498" w:type="dxa"/>
                  <w:shd w:val="clear" w:color="auto" w:fill="auto"/>
                </w:tcPr>
                <w:p w14:paraId="01CDBB16"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4C8EE6AD" w14:textId="77D17AD4" w:rsidR="00577955" w:rsidRPr="002D52DA" w:rsidRDefault="00CC5D75" w:rsidP="00875C0B">
                  <w:pPr>
                    <w:widowControl/>
                    <w:numPr>
                      <w:ilvl w:val="0"/>
                      <w:numId w:val="24"/>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sistema memorizza l’</w:t>
                  </w:r>
                  <w:proofErr w:type="spellStart"/>
                  <w:r>
                    <w:rPr>
                      <w:rFonts w:ascii="Calibri" w:eastAsia="Calibri" w:hAnsi="Calibri"/>
                      <w:kern w:val="0"/>
                      <w:sz w:val="22"/>
                      <w:szCs w:val="22"/>
                      <w:lang w:eastAsia="en-US"/>
                    </w:rPr>
                    <w:t>ordineordine</w:t>
                  </w:r>
                  <w:proofErr w:type="spellEnd"/>
                </w:p>
              </w:tc>
            </w:tr>
          </w:tbl>
          <w:p w14:paraId="6F097377" w14:textId="77777777" w:rsidR="00577955" w:rsidRPr="002D52DA" w:rsidRDefault="00577955" w:rsidP="002D52DA">
            <w:pPr>
              <w:widowControl/>
              <w:suppressAutoHyphens w:val="0"/>
              <w:rPr>
                <w:rFonts w:ascii="Calibri" w:eastAsia="Calibri" w:hAnsi="Calibri"/>
                <w:kern w:val="0"/>
                <w:sz w:val="22"/>
                <w:szCs w:val="22"/>
                <w:lang w:eastAsia="en-US"/>
              </w:rPr>
            </w:pPr>
          </w:p>
        </w:tc>
      </w:tr>
      <w:tr w:rsidR="00577955" w:rsidRPr="002D52DA" w14:paraId="2C9C7239" w14:textId="77777777" w:rsidTr="00C85B7D">
        <w:tc>
          <w:tcPr>
            <w:tcW w:w="2405" w:type="dxa"/>
            <w:shd w:val="clear" w:color="auto" w:fill="auto"/>
          </w:tcPr>
          <w:p w14:paraId="7B10C4CC"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4D5AB9F3" w14:textId="42CEE133" w:rsidR="00577955" w:rsidRPr="002D52DA" w:rsidRDefault="00577955" w:rsidP="00CC5D75">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messaggio “</w:t>
            </w:r>
            <w:r w:rsidR="00CC5D75">
              <w:rPr>
                <w:rFonts w:ascii="Calibri" w:eastAsia="Calibri" w:hAnsi="Calibri"/>
                <w:kern w:val="0"/>
                <w:sz w:val="22"/>
                <w:szCs w:val="22"/>
                <w:lang w:eastAsia="en-US"/>
              </w:rPr>
              <w:t>Acquisto</w:t>
            </w:r>
            <w:r w:rsidRPr="002D52DA">
              <w:rPr>
                <w:rFonts w:ascii="Calibri" w:eastAsia="Calibri" w:hAnsi="Calibri"/>
                <w:kern w:val="0"/>
                <w:sz w:val="22"/>
                <w:szCs w:val="22"/>
                <w:lang w:eastAsia="en-US"/>
              </w:rPr>
              <w:t xml:space="preserve"> Avvenuto con Successo”</w:t>
            </w:r>
          </w:p>
        </w:tc>
      </w:tr>
      <w:tr w:rsidR="00577955" w:rsidRPr="002D52DA" w14:paraId="00283689" w14:textId="77777777" w:rsidTr="00C85B7D">
        <w:tc>
          <w:tcPr>
            <w:tcW w:w="2405" w:type="dxa"/>
            <w:shd w:val="clear" w:color="auto" w:fill="auto"/>
          </w:tcPr>
          <w:p w14:paraId="08D6D179"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342EBD7D"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5. non va a buon fine, questo use case si ripete.</w:t>
            </w:r>
          </w:p>
        </w:tc>
      </w:tr>
      <w:tr w:rsidR="00577955" w:rsidRPr="002D52DA" w14:paraId="42A43C5A" w14:textId="77777777" w:rsidTr="00C85B7D">
        <w:tc>
          <w:tcPr>
            <w:tcW w:w="2405" w:type="dxa"/>
            <w:shd w:val="clear" w:color="auto" w:fill="auto"/>
          </w:tcPr>
          <w:p w14:paraId="21C0DC3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7ECE1262"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31AC2130" w14:textId="77777777" w:rsidR="00577955" w:rsidRPr="00577955" w:rsidRDefault="00577955"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71124CA0" w14:textId="77777777" w:rsidTr="002D52DA">
        <w:tc>
          <w:tcPr>
            <w:tcW w:w="2405" w:type="dxa"/>
            <w:shd w:val="clear" w:color="auto" w:fill="auto"/>
          </w:tcPr>
          <w:p w14:paraId="3381F5C5"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shd w:val="clear" w:color="auto" w:fill="auto"/>
          </w:tcPr>
          <w:p w14:paraId="1BBE5D69"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UC_CSA</w:t>
            </w:r>
          </w:p>
        </w:tc>
      </w:tr>
      <w:tr w:rsidR="00577955" w:rsidRPr="002D52DA" w14:paraId="576C14B7" w14:textId="77777777" w:rsidTr="002D52DA">
        <w:tc>
          <w:tcPr>
            <w:tcW w:w="2405" w:type="dxa"/>
            <w:shd w:val="clear" w:color="auto" w:fill="auto"/>
          </w:tcPr>
          <w:p w14:paraId="66127AE7"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6E01D598"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ConsultazioneStoricoAcquisti</w:t>
            </w:r>
            <w:proofErr w:type="spellEnd"/>
          </w:p>
        </w:tc>
      </w:tr>
      <w:tr w:rsidR="00577955" w:rsidRPr="002D52DA" w14:paraId="087C0063" w14:textId="77777777" w:rsidTr="002D52DA">
        <w:tc>
          <w:tcPr>
            <w:tcW w:w="2405" w:type="dxa"/>
            <w:shd w:val="clear" w:color="auto" w:fill="auto"/>
          </w:tcPr>
          <w:p w14:paraId="68638AE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4DD53C6D" w14:textId="25275475"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Utente Registrato</w:t>
            </w:r>
          </w:p>
        </w:tc>
      </w:tr>
      <w:tr w:rsidR="00577955" w:rsidRPr="002D52DA" w14:paraId="3405522C" w14:textId="77777777" w:rsidTr="002D52DA">
        <w:tc>
          <w:tcPr>
            <w:tcW w:w="2405" w:type="dxa"/>
            <w:shd w:val="clear" w:color="auto" w:fill="auto"/>
          </w:tcPr>
          <w:p w14:paraId="182780D4" w14:textId="5BD1965B"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3E85F498"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è loggato al sito</w:t>
            </w:r>
          </w:p>
        </w:tc>
      </w:tr>
      <w:tr w:rsidR="00577955" w:rsidRPr="002D52DA" w14:paraId="30310700" w14:textId="77777777" w:rsidTr="002D52DA">
        <w:tc>
          <w:tcPr>
            <w:tcW w:w="2405" w:type="dxa"/>
            <w:shd w:val="clear" w:color="auto" w:fill="auto"/>
          </w:tcPr>
          <w:p w14:paraId="4B2E2B7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3"/>
              <w:gridCol w:w="3153"/>
            </w:tblGrid>
            <w:tr w:rsidR="00577955" w:rsidRPr="002D52DA" w14:paraId="50BDF284" w14:textId="77777777" w:rsidTr="002D52DA">
              <w:tc>
                <w:tcPr>
                  <w:tcW w:w="3126" w:type="dxa"/>
                  <w:shd w:val="clear" w:color="auto" w:fill="auto"/>
                </w:tcPr>
                <w:p w14:paraId="45473B84"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151" w:type="dxa"/>
                  <w:shd w:val="clear" w:color="auto" w:fill="auto"/>
                </w:tcPr>
                <w:p w14:paraId="58C32060"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7CE5AE2D" w14:textId="77777777" w:rsidTr="002D52DA">
              <w:tc>
                <w:tcPr>
                  <w:tcW w:w="3498" w:type="dxa"/>
                  <w:shd w:val="clear" w:color="auto" w:fill="auto"/>
                </w:tcPr>
                <w:p w14:paraId="220DA485" w14:textId="4624BA7E" w:rsidR="00577955" w:rsidRPr="002D52DA" w:rsidRDefault="00577955" w:rsidP="00875C0B">
                  <w:pPr>
                    <w:widowControl/>
                    <w:numPr>
                      <w:ilvl w:val="0"/>
                      <w:numId w:val="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il pulsante “Area Utente”</w:t>
                  </w:r>
                </w:p>
              </w:tc>
              <w:tc>
                <w:tcPr>
                  <w:tcW w:w="3499" w:type="dxa"/>
                  <w:shd w:val="clear" w:color="auto" w:fill="auto"/>
                </w:tcPr>
                <w:p w14:paraId="006D51BF"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3B165F26" w14:textId="77777777" w:rsidTr="002D52DA">
              <w:tc>
                <w:tcPr>
                  <w:tcW w:w="3498" w:type="dxa"/>
                  <w:shd w:val="clear" w:color="auto" w:fill="auto"/>
                </w:tcPr>
                <w:p w14:paraId="1257F17B" w14:textId="60C7BA8A"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52D7C7BC" w14:textId="54C09AC8" w:rsidR="00577955" w:rsidRPr="002D52DA" w:rsidRDefault="00577955" w:rsidP="00875C0B">
                  <w:pPr>
                    <w:widowControl/>
                    <w:numPr>
                      <w:ilvl w:val="0"/>
                      <w:numId w:val="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reindirizza l’utente alla propria pagina personale.</w:t>
                  </w:r>
                </w:p>
              </w:tc>
            </w:tr>
            <w:tr w:rsidR="00577955" w:rsidRPr="002D52DA" w14:paraId="5997BF33" w14:textId="77777777" w:rsidTr="002D52DA">
              <w:tc>
                <w:tcPr>
                  <w:tcW w:w="3498" w:type="dxa"/>
                  <w:shd w:val="clear" w:color="auto" w:fill="auto"/>
                </w:tcPr>
                <w:p w14:paraId="644D0533" w14:textId="01ED0637" w:rsidR="00577955" w:rsidRPr="002D52DA" w:rsidRDefault="00577955" w:rsidP="00875C0B">
                  <w:pPr>
                    <w:widowControl/>
                    <w:numPr>
                      <w:ilvl w:val="0"/>
                      <w:numId w:val="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clicca sul pulsante “Storico Acquisti”</w:t>
                  </w:r>
                </w:p>
              </w:tc>
              <w:tc>
                <w:tcPr>
                  <w:tcW w:w="3499" w:type="dxa"/>
                  <w:shd w:val="clear" w:color="auto" w:fill="auto"/>
                </w:tcPr>
                <w:p w14:paraId="79CD71E8"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748B2B6F" w14:textId="77777777" w:rsidTr="002D52DA">
              <w:tc>
                <w:tcPr>
                  <w:tcW w:w="3498" w:type="dxa"/>
                  <w:shd w:val="clear" w:color="auto" w:fill="auto"/>
                </w:tcPr>
                <w:p w14:paraId="2D8EF35A" w14:textId="0BC99283"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601A85C8" w14:textId="77777777" w:rsidR="00577955" w:rsidRPr="002D52DA" w:rsidRDefault="00577955" w:rsidP="00875C0B">
                  <w:pPr>
                    <w:widowControl/>
                    <w:numPr>
                      <w:ilvl w:val="0"/>
                      <w:numId w:val="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reindirizza l’utente alla pagina contente il proprio riepilogo acquisti.</w:t>
                  </w:r>
                </w:p>
              </w:tc>
            </w:tr>
          </w:tbl>
          <w:p w14:paraId="1A0E431A"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49E6C9A9" w14:textId="77777777" w:rsidTr="002D52DA">
        <w:tc>
          <w:tcPr>
            <w:tcW w:w="2405" w:type="dxa"/>
            <w:shd w:val="clear" w:color="auto" w:fill="auto"/>
          </w:tcPr>
          <w:p w14:paraId="63E65A92"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172D8F7F" w14:textId="77777777" w:rsidR="00577955" w:rsidRPr="002D52DA" w:rsidRDefault="00577955" w:rsidP="00875C0B">
            <w:pPr>
              <w:widowControl/>
              <w:numPr>
                <w:ilvl w:val="0"/>
                <w:numId w:val="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visualizza il proprio riepilogo acquisti</w:t>
            </w:r>
          </w:p>
        </w:tc>
      </w:tr>
      <w:tr w:rsidR="00577955" w:rsidRPr="002D52DA" w14:paraId="6E1D65DD" w14:textId="77777777" w:rsidTr="002D52DA">
        <w:tc>
          <w:tcPr>
            <w:tcW w:w="2405" w:type="dxa"/>
            <w:shd w:val="clear" w:color="auto" w:fill="auto"/>
          </w:tcPr>
          <w:p w14:paraId="35D34005"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044BE1AD"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350D9D6A" w14:textId="77777777" w:rsidTr="002D52DA">
        <w:tc>
          <w:tcPr>
            <w:tcW w:w="2405" w:type="dxa"/>
            <w:shd w:val="clear" w:color="auto" w:fill="auto"/>
          </w:tcPr>
          <w:p w14:paraId="78D9BC14"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54114194"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665CAC65" w14:textId="706218C8" w:rsidR="00577955" w:rsidRDefault="00577955" w:rsidP="00577955">
      <w:pPr>
        <w:widowControl/>
        <w:suppressAutoHyphens w:val="0"/>
        <w:spacing w:after="160" w:line="259" w:lineRule="auto"/>
        <w:rPr>
          <w:rFonts w:eastAsia="Calibri"/>
          <w:kern w:val="0"/>
          <w:lang w:eastAsia="en-US"/>
        </w:rPr>
      </w:pPr>
    </w:p>
    <w:p w14:paraId="0C4E8413" w14:textId="694C19D2" w:rsidR="00BB70DD" w:rsidRPr="00D12A2B" w:rsidRDefault="00C042C9" w:rsidP="00577955">
      <w:pPr>
        <w:widowControl/>
        <w:suppressAutoHyphens w:val="0"/>
        <w:spacing w:after="160" w:line="259" w:lineRule="auto"/>
        <w:rPr>
          <w:rFonts w:eastAsia="Calibri"/>
          <w:kern w:val="0"/>
          <w:lang w:eastAsia="en-US"/>
        </w:rPr>
      </w:pPr>
      <w:r>
        <w:rPr>
          <w:noProof/>
        </w:rPr>
        <w:drawing>
          <wp:inline distT="0" distB="0" distL="0" distR="0" wp14:anchorId="2347C42D" wp14:editId="133DB2B7">
            <wp:extent cx="5247640" cy="4213860"/>
            <wp:effectExtent l="0" t="0" r="0" b="0"/>
            <wp:docPr id="3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oreUseCas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47640" cy="42138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50A4FC8E" w14:textId="77777777" w:rsidTr="00C042C9">
        <w:tc>
          <w:tcPr>
            <w:tcW w:w="2405" w:type="dxa"/>
            <w:shd w:val="clear" w:color="auto" w:fill="auto"/>
          </w:tcPr>
          <w:p w14:paraId="5A414AD1"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2" w:type="dxa"/>
            <w:shd w:val="clear" w:color="auto" w:fill="auto"/>
          </w:tcPr>
          <w:p w14:paraId="15E0157C"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UC_LG</w:t>
            </w:r>
          </w:p>
        </w:tc>
      </w:tr>
      <w:tr w:rsidR="00577955" w:rsidRPr="002D52DA" w14:paraId="47000EB8" w14:textId="77777777" w:rsidTr="00C042C9">
        <w:tc>
          <w:tcPr>
            <w:tcW w:w="2405" w:type="dxa"/>
            <w:shd w:val="clear" w:color="auto" w:fill="auto"/>
          </w:tcPr>
          <w:p w14:paraId="6479AA8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2A8EE551"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LoginGestore</w:t>
            </w:r>
            <w:proofErr w:type="spellEnd"/>
          </w:p>
        </w:tc>
      </w:tr>
      <w:tr w:rsidR="00577955" w:rsidRPr="002D52DA" w14:paraId="42DF5D90" w14:textId="77777777" w:rsidTr="00C042C9">
        <w:tc>
          <w:tcPr>
            <w:tcW w:w="2405" w:type="dxa"/>
            <w:shd w:val="clear" w:color="auto" w:fill="auto"/>
          </w:tcPr>
          <w:p w14:paraId="68418ED2"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3610F04C"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577955" w:rsidRPr="002D52DA" w14:paraId="10A2CBDD" w14:textId="77777777" w:rsidTr="00C042C9">
        <w:tc>
          <w:tcPr>
            <w:tcW w:w="2405" w:type="dxa"/>
            <w:shd w:val="clear" w:color="auto" w:fill="auto"/>
          </w:tcPr>
          <w:p w14:paraId="0E1541D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608CB258"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si collega al sito.</w:t>
            </w:r>
          </w:p>
        </w:tc>
      </w:tr>
      <w:tr w:rsidR="00577955" w:rsidRPr="002D52DA" w14:paraId="5E2C55E8" w14:textId="77777777" w:rsidTr="00C042C9">
        <w:tc>
          <w:tcPr>
            <w:tcW w:w="2405" w:type="dxa"/>
            <w:shd w:val="clear" w:color="auto" w:fill="auto"/>
          </w:tcPr>
          <w:p w14:paraId="5073945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170"/>
            </w:tblGrid>
            <w:tr w:rsidR="00577955" w:rsidRPr="002D52DA" w14:paraId="448F7137" w14:textId="77777777" w:rsidTr="00C042C9">
              <w:tc>
                <w:tcPr>
                  <w:tcW w:w="3106" w:type="dxa"/>
                  <w:shd w:val="clear" w:color="auto" w:fill="auto"/>
                </w:tcPr>
                <w:p w14:paraId="7D0F544D"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70" w:type="dxa"/>
                  <w:shd w:val="clear" w:color="auto" w:fill="auto"/>
                </w:tcPr>
                <w:p w14:paraId="502207BB"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C042C9" w:rsidRPr="002D52DA" w14:paraId="1D39F2E8" w14:textId="77777777" w:rsidTr="00C042C9">
              <w:tc>
                <w:tcPr>
                  <w:tcW w:w="3106" w:type="dxa"/>
                  <w:shd w:val="clear" w:color="auto" w:fill="auto"/>
                </w:tcPr>
                <w:p w14:paraId="7CE09F25" w14:textId="77777777" w:rsidR="00C042C9" w:rsidRPr="002D52DA" w:rsidRDefault="00C042C9" w:rsidP="00C042C9">
                  <w:pPr>
                    <w:widowControl/>
                    <w:numPr>
                      <w:ilvl w:val="0"/>
                      <w:numId w:val="4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registrato clicca sul tasto “</w:t>
                  </w:r>
                  <w:r>
                    <w:rPr>
                      <w:rFonts w:ascii="Calibri" w:eastAsia="Calibri" w:hAnsi="Calibri"/>
                      <w:kern w:val="0"/>
                      <w:sz w:val="22"/>
                      <w:szCs w:val="22"/>
                      <w:lang w:eastAsia="en-US"/>
                    </w:rPr>
                    <w:t>Accedi</w:t>
                  </w:r>
                  <w:r w:rsidRPr="002D52DA">
                    <w:rPr>
                      <w:rFonts w:ascii="Calibri" w:eastAsia="Calibri" w:hAnsi="Calibri"/>
                      <w:kern w:val="0"/>
                      <w:sz w:val="22"/>
                      <w:szCs w:val="22"/>
                      <w:lang w:eastAsia="en-US"/>
                    </w:rPr>
                    <w:t>”</w:t>
                  </w:r>
                </w:p>
                <w:p w14:paraId="4DF7347B" w14:textId="57E4BAD7" w:rsidR="00C042C9" w:rsidRPr="002D52DA" w:rsidRDefault="00C042C9" w:rsidP="00C042C9">
                  <w:pPr>
                    <w:widowControl/>
                    <w:suppressAutoHyphens w:val="0"/>
                    <w:ind w:left="720"/>
                    <w:contextualSpacing/>
                    <w:rPr>
                      <w:rFonts w:ascii="Calibri" w:eastAsia="Calibri" w:hAnsi="Calibri"/>
                      <w:kern w:val="0"/>
                      <w:sz w:val="22"/>
                      <w:szCs w:val="22"/>
                      <w:lang w:eastAsia="en-US"/>
                    </w:rPr>
                  </w:pPr>
                </w:p>
              </w:tc>
              <w:tc>
                <w:tcPr>
                  <w:tcW w:w="3170" w:type="dxa"/>
                  <w:shd w:val="clear" w:color="auto" w:fill="auto"/>
                </w:tcPr>
                <w:p w14:paraId="1FA522EF" w14:textId="77777777" w:rsidR="00C042C9" w:rsidRPr="002D52DA" w:rsidRDefault="00C042C9" w:rsidP="00C042C9">
                  <w:pPr>
                    <w:widowControl/>
                    <w:suppressAutoHyphens w:val="0"/>
                    <w:contextualSpacing/>
                    <w:rPr>
                      <w:rFonts w:ascii="Calibri" w:eastAsia="Calibri" w:hAnsi="Calibri"/>
                      <w:kern w:val="0"/>
                      <w:sz w:val="22"/>
                      <w:szCs w:val="22"/>
                      <w:lang w:eastAsia="en-US"/>
                    </w:rPr>
                  </w:pPr>
                </w:p>
              </w:tc>
            </w:tr>
            <w:tr w:rsidR="00C042C9" w:rsidRPr="002D52DA" w14:paraId="7E6BE2DC" w14:textId="77777777" w:rsidTr="00C042C9">
              <w:tc>
                <w:tcPr>
                  <w:tcW w:w="3106" w:type="dxa"/>
                  <w:shd w:val="clear" w:color="auto" w:fill="auto"/>
                </w:tcPr>
                <w:p w14:paraId="53287E14" w14:textId="77777777" w:rsidR="00C042C9" w:rsidRPr="002D52DA" w:rsidRDefault="00C042C9" w:rsidP="00C042C9">
                  <w:pPr>
                    <w:widowControl/>
                    <w:suppressAutoHyphens w:val="0"/>
                    <w:ind w:left="720"/>
                    <w:contextualSpacing/>
                    <w:rPr>
                      <w:rFonts w:ascii="Calibri" w:eastAsia="Calibri" w:hAnsi="Calibri"/>
                      <w:kern w:val="0"/>
                      <w:sz w:val="22"/>
                      <w:szCs w:val="22"/>
                      <w:lang w:eastAsia="en-US"/>
                    </w:rPr>
                  </w:pPr>
                </w:p>
              </w:tc>
              <w:tc>
                <w:tcPr>
                  <w:tcW w:w="3170" w:type="dxa"/>
                  <w:shd w:val="clear" w:color="auto" w:fill="auto"/>
                </w:tcPr>
                <w:p w14:paraId="35327708" w14:textId="77777777" w:rsidR="00C042C9" w:rsidRPr="002D52DA" w:rsidRDefault="00C042C9" w:rsidP="00C042C9">
                  <w:pPr>
                    <w:widowControl/>
                    <w:numPr>
                      <w:ilvl w:val="0"/>
                      <w:numId w:val="4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w:t>
                  </w:r>
                  <w:r>
                    <w:rPr>
                      <w:rFonts w:ascii="Calibri" w:eastAsia="Calibri" w:hAnsi="Calibri"/>
                      <w:kern w:val="0"/>
                      <w:sz w:val="22"/>
                      <w:szCs w:val="22"/>
                      <w:lang w:eastAsia="en-US"/>
                    </w:rPr>
                    <w:t xml:space="preserve">visualizza </w:t>
                  </w:r>
                  <w:r w:rsidRPr="002D52DA">
                    <w:rPr>
                      <w:rFonts w:ascii="Calibri" w:eastAsia="Calibri" w:hAnsi="Calibri"/>
                      <w:kern w:val="0"/>
                      <w:sz w:val="22"/>
                      <w:szCs w:val="22"/>
                      <w:lang w:eastAsia="en-US"/>
                    </w:rPr>
                    <w:t xml:space="preserve">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l’inserimento delle credenziali di accesso (username e password)</w:t>
                  </w:r>
                </w:p>
                <w:p w14:paraId="5379B043" w14:textId="504654DD" w:rsidR="00C042C9" w:rsidRPr="002D52DA" w:rsidRDefault="00C042C9" w:rsidP="00C042C9">
                  <w:pPr>
                    <w:widowControl/>
                    <w:suppressAutoHyphens w:val="0"/>
                    <w:ind w:left="720"/>
                    <w:contextualSpacing/>
                    <w:rPr>
                      <w:rFonts w:ascii="Calibri" w:eastAsia="Calibri" w:hAnsi="Calibri"/>
                      <w:kern w:val="0"/>
                      <w:sz w:val="22"/>
                      <w:szCs w:val="22"/>
                      <w:lang w:eastAsia="en-US"/>
                    </w:rPr>
                  </w:pPr>
                </w:p>
              </w:tc>
            </w:tr>
            <w:tr w:rsidR="00C042C9" w:rsidRPr="002D52DA" w14:paraId="1C6977FC" w14:textId="77777777" w:rsidTr="00C042C9">
              <w:tc>
                <w:tcPr>
                  <w:tcW w:w="3106" w:type="dxa"/>
                  <w:shd w:val="clear" w:color="auto" w:fill="auto"/>
                </w:tcPr>
                <w:p w14:paraId="5147816F" w14:textId="77777777" w:rsidR="00C042C9" w:rsidRPr="002D52DA" w:rsidRDefault="00C042C9" w:rsidP="00C042C9">
                  <w:pPr>
                    <w:widowControl/>
                    <w:numPr>
                      <w:ilvl w:val="0"/>
                      <w:numId w:val="4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compila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e clicca su “</w:t>
                  </w:r>
                  <w:r>
                    <w:rPr>
                      <w:rFonts w:ascii="Calibri" w:eastAsia="Calibri" w:hAnsi="Calibri"/>
                      <w:kern w:val="0"/>
                      <w:sz w:val="22"/>
                      <w:szCs w:val="22"/>
                      <w:lang w:eastAsia="en-US"/>
                    </w:rPr>
                    <w:t>Login</w:t>
                  </w:r>
                  <w:r w:rsidRPr="002D52DA">
                    <w:rPr>
                      <w:rFonts w:ascii="Calibri" w:eastAsia="Calibri" w:hAnsi="Calibri"/>
                      <w:kern w:val="0"/>
                      <w:sz w:val="22"/>
                      <w:szCs w:val="22"/>
                      <w:lang w:eastAsia="en-US"/>
                    </w:rPr>
                    <w:t>”</w:t>
                  </w:r>
                </w:p>
                <w:p w14:paraId="0BEB210A" w14:textId="6C0D3217" w:rsidR="00C042C9" w:rsidRPr="002D52DA" w:rsidRDefault="00C042C9" w:rsidP="00C042C9">
                  <w:pPr>
                    <w:widowControl/>
                    <w:suppressAutoHyphens w:val="0"/>
                    <w:ind w:left="720"/>
                    <w:contextualSpacing/>
                    <w:rPr>
                      <w:rFonts w:ascii="Calibri" w:eastAsia="Calibri" w:hAnsi="Calibri"/>
                      <w:kern w:val="0"/>
                      <w:sz w:val="22"/>
                      <w:szCs w:val="22"/>
                      <w:lang w:eastAsia="en-US"/>
                    </w:rPr>
                  </w:pPr>
                </w:p>
              </w:tc>
              <w:tc>
                <w:tcPr>
                  <w:tcW w:w="3170" w:type="dxa"/>
                  <w:shd w:val="clear" w:color="auto" w:fill="auto"/>
                </w:tcPr>
                <w:p w14:paraId="565F2DB6" w14:textId="77777777" w:rsidR="00C042C9" w:rsidRPr="002D52DA" w:rsidRDefault="00C042C9" w:rsidP="00C042C9">
                  <w:pPr>
                    <w:widowControl/>
                    <w:suppressAutoHyphens w:val="0"/>
                    <w:contextualSpacing/>
                    <w:rPr>
                      <w:rFonts w:ascii="Calibri" w:eastAsia="Calibri" w:hAnsi="Calibri"/>
                      <w:kern w:val="0"/>
                      <w:sz w:val="22"/>
                      <w:szCs w:val="22"/>
                      <w:lang w:eastAsia="en-US"/>
                    </w:rPr>
                  </w:pPr>
                </w:p>
              </w:tc>
            </w:tr>
            <w:tr w:rsidR="00C042C9" w:rsidRPr="002D52DA" w14:paraId="4DCAEDC0" w14:textId="77777777" w:rsidTr="00C042C9">
              <w:tc>
                <w:tcPr>
                  <w:tcW w:w="3106" w:type="dxa"/>
                  <w:shd w:val="clear" w:color="auto" w:fill="auto"/>
                </w:tcPr>
                <w:p w14:paraId="152CC25C" w14:textId="77777777" w:rsidR="00C042C9" w:rsidRPr="002D52DA" w:rsidRDefault="00C042C9" w:rsidP="00C042C9">
                  <w:pPr>
                    <w:widowControl/>
                    <w:suppressAutoHyphens w:val="0"/>
                    <w:ind w:left="720"/>
                    <w:contextualSpacing/>
                    <w:rPr>
                      <w:rFonts w:ascii="Calibri" w:eastAsia="Calibri" w:hAnsi="Calibri"/>
                      <w:kern w:val="0"/>
                      <w:sz w:val="22"/>
                      <w:szCs w:val="22"/>
                      <w:lang w:eastAsia="en-US"/>
                    </w:rPr>
                  </w:pPr>
                </w:p>
              </w:tc>
              <w:tc>
                <w:tcPr>
                  <w:tcW w:w="3170" w:type="dxa"/>
                  <w:shd w:val="clear" w:color="auto" w:fill="auto"/>
                </w:tcPr>
                <w:p w14:paraId="712905A8" w14:textId="2FC62F9A" w:rsidR="00C042C9" w:rsidRPr="002D52DA" w:rsidRDefault="00C042C9" w:rsidP="00C042C9">
                  <w:pPr>
                    <w:widowControl/>
                    <w:numPr>
                      <w:ilvl w:val="0"/>
                      <w:numId w:val="43"/>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le credenziali di accesso</w:t>
                  </w:r>
                </w:p>
              </w:tc>
            </w:tr>
          </w:tbl>
          <w:p w14:paraId="7D0FB1FE"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29118E49" w14:textId="77777777" w:rsidTr="00C042C9">
        <w:tc>
          <w:tcPr>
            <w:tcW w:w="2405" w:type="dxa"/>
            <w:shd w:val="clear" w:color="auto" w:fill="auto"/>
          </w:tcPr>
          <w:p w14:paraId="65E89034"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25F0FC73" w14:textId="77777777" w:rsidR="00577955" w:rsidRPr="002D52DA" w:rsidRDefault="00577955" w:rsidP="006F0BE9">
            <w:pPr>
              <w:widowControl/>
              <w:suppressAutoHyphens w:val="0"/>
              <w:contextualSpacing/>
              <w:jc w:val="both"/>
              <w:rPr>
                <w:rFonts w:ascii="Calibri" w:eastAsia="Calibri" w:hAnsi="Calibri"/>
                <w:kern w:val="0"/>
                <w:sz w:val="22"/>
                <w:szCs w:val="22"/>
                <w:lang w:eastAsia="en-US"/>
              </w:rPr>
            </w:pPr>
            <w:r w:rsidRPr="002D52DA">
              <w:rPr>
                <w:rFonts w:ascii="Calibri" w:eastAsia="Calibri" w:hAnsi="Calibri"/>
                <w:kern w:val="0"/>
                <w:sz w:val="22"/>
                <w:szCs w:val="22"/>
                <w:lang w:eastAsia="en-US"/>
              </w:rPr>
              <w:t>Il gestore viene reindirizzato alla pagina di amministrazione del negozio online.</w:t>
            </w:r>
          </w:p>
        </w:tc>
      </w:tr>
      <w:tr w:rsidR="00577955" w:rsidRPr="002D52DA" w14:paraId="3419FF60" w14:textId="77777777" w:rsidTr="00C042C9">
        <w:tc>
          <w:tcPr>
            <w:tcW w:w="2405" w:type="dxa"/>
            <w:shd w:val="clear" w:color="auto" w:fill="auto"/>
          </w:tcPr>
          <w:p w14:paraId="218C5D7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20E96024" w14:textId="77777777" w:rsidR="00577955" w:rsidRPr="002D52DA" w:rsidRDefault="00577955" w:rsidP="006F0BE9">
            <w:pPr>
              <w:widowControl/>
              <w:suppressAutoHyphens w:val="0"/>
              <w:contextualSpacing/>
              <w:jc w:val="both"/>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4. non va a buon fine, parte lo use case</w:t>
            </w:r>
            <w:r w:rsidR="006F0BE9">
              <w:rPr>
                <w:rFonts w:ascii="Calibri" w:eastAsia="Calibri" w:hAnsi="Calibri"/>
                <w:kern w:val="0"/>
                <w:sz w:val="22"/>
                <w:szCs w:val="22"/>
                <w:lang w:eastAsia="en-US"/>
              </w:rPr>
              <w:t xml:space="preserve"> </w:t>
            </w:r>
            <w:r w:rsidRPr="002D52DA">
              <w:rPr>
                <w:rFonts w:ascii="Calibri" w:eastAsia="Calibri" w:hAnsi="Calibri"/>
                <w:kern w:val="0"/>
                <w:sz w:val="22"/>
                <w:szCs w:val="22"/>
                <w:lang w:eastAsia="en-US"/>
              </w:rPr>
              <w:t>“</w:t>
            </w:r>
            <w:proofErr w:type="spellStart"/>
            <w:r w:rsidRPr="002D52DA">
              <w:rPr>
                <w:rFonts w:ascii="Calibri" w:eastAsia="Calibri" w:hAnsi="Calibri"/>
                <w:kern w:val="0"/>
                <w:sz w:val="22"/>
                <w:szCs w:val="22"/>
                <w:lang w:eastAsia="en-US"/>
              </w:rPr>
              <w:t>LoginGestoreErrato</w:t>
            </w:r>
            <w:proofErr w:type="spellEnd"/>
            <w:r w:rsidRPr="002D52DA">
              <w:rPr>
                <w:rFonts w:ascii="Calibri" w:eastAsia="Calibri" w:hAnsi="Calibri"/>
                <w:kern w:val="0"/>
                <w:sz w:val="22"/>
                <w:szCs w:val="22"/>
                <w:lang w:eastAsia="en-US"/>
              </w:rPr>
              <w:t>”</w:t>
            </w:r>
          </w:p>
        </w:tc>
      </w:tr>
      <w:tr w:rsidR="00577955" w:rsidRPr="002D52DA" w14:paraId="560888D3" w14:textId="77777777" w:rsidTr="00C042C9">
        <w:tc>
          <w:tcPr>
            <w:tcW w:w="2405" w:type="dxa"/>
            <w:shd w:val="clear" w:color="auto" w:fill="auto"/>
          </w:tcPr>
          <w:p w14:paraId="6466C57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55B32E6A" w14:textId="77777777" w:rsidR="00577955" w:rsidRPr="002D52DA" w:rsidRDefault="00577955" w:rsidP="002D52DA">
            <w:pPr>
              <w:widowControl/>
              <w:suppressAutoHyphens w:val="0"/>
              <w:ind w:left="720"/>
              <w:contextualSpacing/>
              <w:rPr>
                <w:rFonts w:ascii="Calibri" w:eastAsia="Calibri" w:hAnsi="Calibri"/>
                <w:kern w:val="0"/>
                <w:sz w:val="22"/>
                <w:szCs w:val="22"/>
                <w:lang w:val="en-US" w:eastAsia="en-US"/>
              </w:rPr>
            </w:pPr>
          </w:p>
        </w:tc>
      </w:tr>
    </w:tbl>
    <w:p w14:paraId="2075EB35" w14:textId="77777777" w:rsidR="008766E2" w:rsidRPr="00577955" w:rsidRDefault="008766E2" w:rsidP="00577955">
      <w:pPr>
        <w:widowControl/>
        <w:suppressAutoHyphens w:val="0"/>
        <w:spacing w:after="160" w:line="259" w:lineRule="auto"/>
        <w:rPr>
          <w:rFonts w:eastAsia="Calibri"/>
          <w:kern w:val="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5757DB0E" w14:textId="77777777" w:rsidTr="002D52DA">
        <w:tc>
          <w:tcPr>
            <w:tcW w:w="2405" w:type="dxa"/>
            <w:shd w:val="clear" w:color="auto" w:fill="auto"/>
          </w:tcPr>
          <w:p w14:paraId="66CD20F3"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6675FC2B"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UC_LGE</w:t>
            </w:r>
          </w:p>
        </w:tc>
      </w:tr>
      <w:tr w:rsidR="00577955" w:rsidRPr="002D52DA" w14:paraId="67C9AAA3" w14:textId="77777777" w:rsidTr="002D52DA">
        <w:tc>
          <w:tcPr>
            <w:tcW w:w="2405" w:type="dxa"/>
            <w:shd w:val="clear" w:color="auto" w:fill="auto"/>
          </w:tcPr>
          <w:p w14:paraId="607B9554"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001CB147"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LoginGestoreErrato</w:t>
            </w:r>
            <w:proofErr w:type="spellEnd"/>
          </w:p>
        </w:tc>
      </w:tr>
      <w:tr w:rsidR="00577955" w:rsidRPr="002D52DA" w14:paraId="20D0E15B" w14:textId="77777777" w:rsidTr="002D52DA">
        <w:tc>
          <w:tcPr>
            <w:tcW w:w="2405" w:type="dxa"/>
            <w:shd w:val="clear" w:color="auto" w:fill="auto"/>
          </w:tcPr>
          <w:p w14:paraId="3EA411B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3749AF25"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Gestore</w:t>
            </w:r>
          </w:p>
        </w:tc>
      </w:tr>
      <w:tr w:rsidR="00577955" w:rsidRPr="002D52DA" w14:paraId="4E5A76F6" w14:textId="77777777" w:rsidTr="002D52DA">
        <w:tc>
          <w:tcPr>
            <w:tcW w:w="2405" w:type="dxa"/>
            <w:shd w:val="clear" w:color="auto" w:fill="auto"/>
          </w:tcPr>
          <w:p w14:paraId="08621B6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36C212DD" w14:textId="77777777" w:rsidR="00577955" w:rsidRPr="002D52DA" w:rsidRDefault="00577955" w:rsidP="006F0BE9">
            <w:pPr>
              <w:widowControl/>
              <w:suppressAutoHyphens w:val="0"/>
              <w:contextualSpacing/>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Exception</w:t>
            </w:r>
            <w:proofErr w:type="spellEnd"/>
            <w:r w:rsidRPr="002D52DA">
              <w:rPr>
                <w:rFonts w:ascii="Calibri" w:eastAsia="Calibri" w:hAnsi="Calibri"/>
                <w:kern w:val="0"/>
                <w:sz w:val="22"/>
                <w:szCs w:val="22"/>
                <w:lang w:eastAsia="en-US"/>
              </w:rPr>
              <w:t xml:space="preserve"> che si verifica al punto 4. dello use case “</w:t>
            </w:r>
            <w:proofErr w:type="spellStart"/>
            <w:r w:rsidRPr="002D52DA">
              <w:rPr>
                <w:rFonts w:ascii="Calibri" w:eastAsia="Calibri" w:hAnsi="Calibri"/>
                <w:kern w:val="0"/>
                <w:sz w:val="22"/>
                <w:szCs w:val="22"/>
                <w:lang w:eastAsia="en-US"/>
              </w:rPr>
              <w:t>LoginGestore</w:t>
            </w:r>
            <w:proofErr w:type="spellEnd"/>
            <w:r w:rsidRPr="002D52DA">
              <w:rPr>
                <w:rFonts w:ascii="Calibri" w:eastAsia="Calibri" w:hAnsi="Calibri"/>
                <w:kern w:val="0"/>
                <w:sz w:val="22"/>
                <w:szCs w:val="22"/>
                <w:lang w:eastAsia="en-US"/>
              </w:rPr>
              <w:t>”</w:t>
            </w:r>
          </w:p>
        </w:tc>
      </w:tr>
      <w:tr w:rsidR="00577955" w:rsidRPr="002D52DA" w14:paraId="24924D26" w14:textId="77777777" w:rsidTr="002D52DA">
        <w:tc>
          <w:tcPr>
            <w:tcW w:w="2405" w:type="dxa"/>
            <w:shd w:val="clear" w:color="auto" w:fill="auto"/>
          </w:tcPr>
          <w:p w14:paraId="7F928A9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3165"/>
            </w:tblGrid>
            <w:tr w:rsidR="00577955" w:rsidRPr="002D52DA" w14:paraId="7AF610D7" w14:textId="77777777" w:rsidTr="002D52DA">
              <w:tc>
                <w:tcPr>
                  <w:tcW w:w="3498" w:type="dxa"/>
                  <w:shd w:val="clear" w:color="auto" w:fill="auto"/>
                </w:tcPr>
                <w:p w14:paraId="33DAB64B"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Utente Registrato</w:t>
                  </w:r>
                </w:p>
              </w:tc>
              <w:tc>
                <w:tcPr>
                  <w:tcW w:w="3499" w:type="dxa"/>
                  <w:shd w:val="clear" w:color="auto" w:fill="auto"/>
                </w:tcPr>
                <w:p w14:paraId="68901803"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70164490" w14:textId="77777777" w:rsidTr="002D52DA">
              <w:tc>
                <w:tcPr>
                  <w:tcW w:w="3498" w:type="dxa"/>
                  <w:shd w:val="clear" w:color="auto" w:fill="auto"/>
                </w:tcPr>
                <w:p w14:paraId="4CF0FB92"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c>
                <w:tcPr>
                  <w:tcW w:w="3499" w:type="dxa"/>
                  <w:shd w:val="clear" w:color="auto" w:fill="auto"/>
                </w:tcPr>
                <w:p w14:paraId="53EFE66E" w14:textId="77777777" w:rsidR="00577955" w:rsidRPr="002D52DA" w:rsidRDefault="00577955" w:rsidP="00875C0B">
                  <w:pPr>
                    <w:widowControl/>
                    <w:numPr>
                      <w:ilvl w:val="0"/>
                      <w:numId w:val="2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mostra il messaggio di errore “Username e/o Password errati. Riprovare” e ripresenta al Gestore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l’inserimento delle credenziali di accesso.</w:t>
                  </w:r>
                </w:p>
                <w:p w14:paraId="3567F45C"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7CC7059" w14:textId="77777777" w:rsidTr="002D52DA">
              <w:tc>
                <w:tcPr>
                  <w:tcW w:w="3498" w:type="dxa"/>
                  <w:shd w:val="clear" w:color="auto" w:fill="auto"/>
                </w:tcPr>
                <w:p w14:paraId="21512BAB" w14:textId="77777777" w:rsidR="00577955" w:rsidRPr="002D52DA" w:rsidRDefault="00577955" w:rsidP="00875C0B">
                  <w:pPr>
                    <w:widowControl/>
                    <w:numPr>
                      <w:ilvl w:val="0"/>
                      <w:numId w:val="2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reinserisce le credenziali di accesso e clicca su “Login”</w:t>
                  </w:r>
                </w:p>
              </w:tc>
              <w:tc>
                <w:tcPr>
                  <w:tcW w:w="3499" w:type="dxa"/>
                  <w:shd w:val="clear" w:color="auto" w:fill="auto"/>
                </w:tcPr>
                <w:p w14:paraId="42051391"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600C16F7" w14:textId="77777777" w:rsidTr="002D52DA">
              <w:tc>
                <w:tcPr>
                  <w:tcW w:w="3498" w:type="dxa"/>
                  <w:shd w:val="clear" w:color="auto" w:fill="auto"/>
                </w:tcPr>
                <w:p w14:paraId="58FEFBE5"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491259CE" w14:textId="77777777" w:rsidR="00577955" w:rsidRPr="002D52DA" w:rsidRDefault="00577955" w:rsidP="00875C0B">
                  <w:pPr>
                    <w:widowControl/>
                    <w:numPr>
                      <w:ilvl w:val="0"/>
                      <w:numId w:val="2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le credenziali di accesso</w:t>
                  </w:r>
                </w:p>
              </w:tc>
            </w:tr>
          </w:tbl>
          <w:p w14:paraId="4AD9E77C"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6CAE1290" w14:textId="77777777" w:rsidTr="002D52DA">
        <w:tc>
          <w:tcPr>
            <w:tcW w:w="2405" w:type="dxa"/>
            <w:shd w:val="clear" w:color="auto" w:fill="auto"/>
          </w:tcPr>
          <w:p w14:paraId="1BA6812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5DB465B1" w14:textId="77777777" w:rsidR="00577955" w:rsidRPr="002D52DA" w:rsidRDefault="00577955" w:rsidP="006F0BE9">
            <w:pPr>
              <w:widowControl/>
              <w:suppressAutoHyphens w:val="0"/>
              <w:contextualSpacing/>
              <w:jc w:val="both"/>
              <w:rPr>
                <w:rFonts w:ascii="Calibri" w:eastAsia="Calibri" w:hAnsi="Calibri"/>
                <w:kern w:val="0"/>
                <w:sz w:val="22"/>
                <w:szCs w:val="22"/>
                <w:lang w:eastAsia="en-US"/>
              </w:rPr>
            </w:pPr>
            <w:r w:rsidRPr="002D52DA">
              <w:rPr>
                <w:rFonts w:ascii="Calibri" w:eastAsia="Calibri" w:hAnsi="Calibri"/>
                <w:kern w:val="0"/>
                <w:sz w:val="22"/>
                <w:szCs w:val="22"/>
                <w:lang w:eastAsia="en-US"/>
              </w:rPr>
              <w:t>Il gestore viene reindirizzato alla pagina di amministrazione del negozio online.</w:t>
            </w:r>
          </w:p>
        </w:tc>
      </w:tr>
      <w:tr w:rsidR="00577955" w:rsidRPr="002D52DA" w14:paraId="0250851B" w14:textId="77777777" w:rsidTr="002D52DA">
        <w:tc>
          <w:tcPr>
            <w:tcW w:w="2405" w:type="dxa"/>
            <w:shd w:val="clear" w:color="auto" w:fill="auto"/>
          </w:tcPr>
          <w:p w14:paraId="6D0B014A"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5A3D7223"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3. non va a buon fine, questo use case si ripete</w:t>
            </w:r>
          </w:p>
        </w:tc>
      </w:tr>
      <w:tr w:rsidR="00577955" w:rsidRPr="002D52DA" w14:paraId="7AEB7644" w14:textId="77777777" w:rsidTr="002D52DA">
        <w:tc>
          <w:tcPr>
            <w:tcW w:w="2405" w:type="dxa"/>
            <w:shd w:val="clear" w:color="auto" w:fill="auto"/>
          </w:tcPr>
          <w:p w14:paraId="660F0EDC"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6AB9F4A6"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36251979" w14:textId="77777777" w:rsidR="00577955" w:rsidRDefault="00577955"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22205B" w:rsidRPr="00786A0D" w14:paraId="52CBF2B8" w14:textId="77777777" w:rsidTr="00C85B7D">
        <w:tc>
          <w:tcPr>
            <w:tcW w:w="2405" w:type="dxa"/>
            <w:shd w:val="clear" w:color="auto" w:fill="auto"/>
          </w:tcPr>
          <w:p w14:paraId="484EF9B8" w14:textId="77777777" w:rsidR="0022205B" w:rsidRPr="002D52DA" w:rsidRDefault="0022205B" w:rsidP="00C85B7D">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18CEDB9E" w14:textId="77777777" w:rsidR="0022205B" w:rsidRPr="00786A0D" w:rsidRDefault="0022205B" w:rsidP="00C85B7D">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UC_LOGE</w:t>
            </w:r>
          </w:p>
        </w:tc>
      </w:tr>
      <w:tr w:rsidR="0022205B" w:rsidRPr="002D52DA" w14:paraId="7A83D2C0" w14:textId="77777777" w:rsidTr="00C85B7D">
        <w:tc>
          <w:tcPr>
            <w:tcW w:w="2405" w:type="dxa"/>
            <w:shd w:val="clear" w:color="auto" w:fill="auto"/>
          </w:tcPr>
          <w:p w14:paraId="752B7121"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1E9FFB99" w14:textId="77777777" w:rsidR="0022205B" w:rsidRPr="002D52DA" w:rsidRDefault="0022205B" w:rsidP="00C85B7D">
            <w:pPr>
              <w:widowControl/>
              <w:suppressAutoHyphens w:val="0"/>
              <w:rPr>
                <w:rFonts w:ascii="Calibri" w:eastAsia="Calibri" w:hAnsi="Calibri"/>
                <w:kern w:val="0"/>
                <w:sz w:val="22"/>
                <w:szCs w:val="22"/>
                <w:lang w:eastAsia="en-US"/>
              </w:rPr>
            </w:pPr>
            <w:proofErr w:type="spellStart"/>
            <w:r>
              <w:rPr>
                <w:rFonts w:ascii="Calibri" w:eastAsia="Calibri" w:hAnsi="Calibri"/>
                <w:kern w:val="0"/>
                <w:sz w:val="22"/>
                <w:szCs w:val="22"/>
                <w:lang w:eastAsia="en-US"/>
              </w:rPr>
              <w:t>LogoutGestore</w:t>
            </w:r>
            <w:proofErr w:type="spellEnd"/>
          </w:p>
        </w:tc>
      </w:tr>
      <w:tr w:rsidR="0022205B" w:rsidRPr="002D52DA" w14:paraId="5C6A0AEF" w14:textId="77777777" w:rsidTr="00C85B7D">
        <w:tc>
          <w:tcPr>
            <w:tcW w:w="2405" w:type="dxa"/>
            <w:shd w:val="clear" w:color="auto" w:fill="auto"/>
          </w:tcPr>
          <w:p w14:paraId="2E391C77"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6005DFDD" w14:textId="77777777" w:rsidR="0022205B" w:rsidRPr="002D52DA" w:rsidRDefault="0022205B" w:rsidP="0022205B">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Iniziato da </w:t>
            </w:r>
            <w:r>
              <w:rPr>
                <w:rFonts w:ascii="Calibri" w:eastAsia="Calibri" w:hAnsi="Calibri"/>
                <w:kern w:val="0"/>
                <w:sz w:val="22"/>
                <w:szCs w:val="22"/>
                <w:lang w:eastAsia="en-US"/>
              </w:rPr>
              <w:t>Gestore</w:t>
            </w:r>
          </w:p>
        </w:tc>
      </w:tr>
      <w:tr w:rsidR="0022205B" w:rsidRPr="002D52DA" w14:paraId="23B63E03" w14:textId="77777777" w:rsidTr="00C85B7D">
        <w:tc>
          <w:tcPr>
            <w:tcW w:w="2405" w:type="dxa"/>
            <w:shd w:val="clear" w:color="auto" w:fill="auto"/>
          </w:tcPr>
          <w:p w14:paraId="6B325102"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045A9FEF" w14:textId="77777777" w:rsidR="0022205B" w:rsidRPr="002D52DA" w:rsidRDefault="0022205B" w:rsidP="00C85B7D">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registrato </w:t>
            </w:r>
            <w:r>
              <w:rPr>
                <w:rFonts w:ascii="Calibri" w:eastAsia="Calibri" w:hAnsi="Calibri"/>
                <w:kern w:val="0"/>
                <w:sz w:val="22"/>
                <w:szCs w:val="22"/>
                <w:lang w:eastAsia="en-US"/>
              </w:rPr>
              <w:t>è loggato</w:t>
            </w:r>
            <w:r w:rsidRPr="002D52DA">
              <w:rPr>
                <w:rFonts w:ascii="Calibri" w:eastAsia="Calibri" w:hAnsi="Calibri"/>
                <w:kern w:val="0"/>
                <w:sz w:val="22"/>
                <w:szCs w:val="22"/>
                <w:lang w:eastAsia="en-US"/>
              </w:rPr>
              <w:t xml:space="preserve"> al sito</w:t>
            </w:r>
          </w:p>
        </w:tc>
      </w:tr>
      <w:tr w:rsidR="0022205B" w:rsidRPr="002D52DA" w14:paraId="6068C325" w14:textId="77777777" w:rsidTr="00C85B7D">
        <w:tc>
          <w:tcPr>
            <w:tcW w:w="2405" w:type="dxa"/>
            <w:shd w:val="clear" w:color="auto" w:fill="auto"/>
          </w:tcPr>
          <w:p w14:paraId="2175B6AF"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2"/>
              <w:gridCol w:w="3074"/>
            </w:tblGrid>
            <w:tr w:rsidR="0022205B" w:rsidRPr="002D52DA" w14:paraId="310C2DCF" w14:textId="77777777" w:rsidTr="00C85B7D">
              <w:tc>
                <w:tcPr>
                  <w:tcW w:w="3203" w:type="dxa"/>
                  <w:shd w:val="clear" w:color="auto" w:fill="auto"/>
                </w:tcPr>
                <w:p w14:paraId="3BEE16E4" w14:textId="77777777" w:rsidR="0022205B" w:rsidRPr="002D52DA" w:rsidRDefault="00DE3E47" w:rsidP="00C85B7D">
                  <w:pPr>
                    <w:widowControl/>
                    <w:suppressAutoHyphens w:val="0"/>
                    <w:contextualSpacing/>
                    <w:jc w:val="center"/>
                    <w:rPr>
                      <w:rFonts w:ascii="Calibri" w:eastAsia="Calibri" w:hAnsi="Calibri"/>
                      <w:b/>
                      <w:kern w:val="0"/>
                      <w:sz w:val="22"/>
                      <w:szCs w:val="22"/>
                      <w:lang w:eastAsia="en-US"/>
                    </w:rPr>
                  </w:pPr>
                  <w:r>
                    <w:rPr>
                      <w:rFonts w:ascii="Calibri" w:eastAsia="Calibri" w:hAnsi="Calibri"/>
                      <w:b/>
                      <w:kern w:val="0"/>
                      <w:sz w:val="22"/>
                      <w:szCs w:val="22"/>
                      <w:lang w:eastAsia="en-US"/>
                    </w:rPr>
                    <w:t>Gestore</w:t>
                  </w:r>
                </w:p>
              </w:tc>
              <w:tc>
                <w:tcPr>
                  <w:tcW w:w="3074" w:type="dxa"/>
                  <w:shd w:val="clear" w:color="auto" w:fill="auto"/>
                </w:tcPr>
                <w:p w14:paraId="37F0EEF6" w14:textId="77777777" w:rsidR="0022205B" w:rsidRPr="002D52DA" w:rsidRDefault="0022205B" w:rsidP="00C85B7D">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22205B" w:rsidRPr="002D52DA" w14:paraId="7F9C44EA" w14:textId="77777777" w:rsidTr="00C85B7D">
              <w:tc>
                <w:tcPr>
                  <w:tcW w:w="3203" w:type="dxa"/>
                  <w:shd w:val="clear" w:color="auto" w:fill="auto"/>
                </w:tcPr>
                <w:p w14:paraId="3B461AE4" w14:textId="77777777" w:rsidR="0022205B" w:rsidRPr="002D52DA" w:rsidRDefault="0022205B" w:rsidP="0022205B">
                  <w:pPr>
                    <w:widowControl/>
                    <w:numPr>
                      <w:ilvl w:val="0"/>
                      <w:numId w:val="38"/>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L’utente re</w:t>
                  </w:r>
                  <w:r>
                    <w:rPr>
                      <w:rFonts w:ascii="Calibri" w:eastAsia="Calibri" w:hAnsi="Calibri"/>
                      <w:kern w:val="0"/>
                      <w:sz w:val="22"/>
                      <w:szCs w:val="22"/>
                      <w:lang w:eastAsia="en-US"/>
                    </w:rPr>
                    <w:t>g</w:t>
                  </w:r>
                  <w:r w:rsidR="00DE3E47">
                    <w:rPr>
                      <w:rFonts w:ascii="Calibri" w:eastAsia="Calibri" w:hAnsi="Calibri"/>
                      <w:kern w:val="0"/>
                      <w:sz w:val="22"/>
                      <w:szCs w:val="22"/>
                      <w:lang w:eastAsia="en-US"/>
                    </w:rPr>
                    <w:t>istrato clicca sul tasto “Gestore</w:t>
                  </w:r>
                  <w:r w:rsidRPr="002D52DA">
                    <w:rPr>
                      <w:rFonts w:ascii="Calibri" w:eastAsia="Calibri" w:hAnsi="Calibri"/>
                      <w:kern w:val="0"/>
                      <w:sz w:val="22"/>
                      <w:szCs w:val="22"/>
                      <w:lang w:eastAsia="en-US"/>
                    </w:rPr>
                    <w:t>”</w:t>
                  </w:r>
                </w:p>
                <w:p w14:paraId="0B827B9E"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27CD0742"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r>
            <w:tr w:rsidR="0022205B" w:rsidRPr="002D52DA" w14:paraId="4EB8ED12" w14:textId="77777777" w:rsidTr="00C85B7D">
              <w:tc>
                <w:tcPr>
                  <w:tcW w:w="3203" w:type="dxa"/>
                  <w:shd w:val="clear" w:color="auto" w:fill="auto"/>
                </w:tcPr>
                <w:p w14:paraId="290CD253"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6BED83CE" w14:textId="77777777" w:rsidR="0022205B" w:rsidRPr="002D52DA" w:rsidRDefault="0022205B" w:rsidP="0022205B">
                  <w:pPr>
                    <w:widowControl/>
                    <w:numPr>
                      <w:ilvl w:val="0"/>
                      <w:numId w:val="38"/>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w:t>
                  </w:r>
                  <w:r>
                    <w:rPr>
                      <w:rFonts w:ascii="Calibri" w:eastAsia="Calibri" w:hAnsi="Calibri"/>
                      <w:kern w:val="0"/>
                      <w:sz w:val="22"/>
                      <w:szCs w:val="22"/>
                      <w:lang w:eastAsia="en-US"/>
                    </w:rPr>
                    <w:t xml:space="preserve">mostra il menù contente le varie </w:t>
                  </w:r>
                  <w:r w:rsidR="00DE3E47">
                    <w:rPr>
                      <w:rFonts w:ascii="Calibri" w:eastAsia="Calibri" w:hAnsi="Calibri"/>
                      <w:kern w:val="0"/>
                      <w:sz w:val="22"/>
                      <w:szCs w:val="22"/>
                      <w:lang w:eastAsia="en-US"/>
                    </w:rPr>
                    <w:t>azioni che può compiere il gestore</w:t>
                  </w:r>
                  <w:r>
                    <w:rPr>
                      <w:rFonts w:ascii="Calibri" w:eastAsia="Calibri" w:hAnsi="Calibri"/>
                      <w:kern w:val="0"/>
                      <w:sz w:val="22"/>
                      <w:szCs w:val="22"/>
                      <w:lang w:eastAsia="en-US"/>
                    </w:rPr>
                    <w:t>.</w:t>
                  </w:r>
                </w:p>
                <w:p w14:paraId="11E664E2"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r>
            <w:tr w:rsidR="0022205B" w:rsidRPr="002D52DA" w14:paraId="3CFA696D" w14:textId="77777777" w:rsidTr="00C85B7D">
              <w:tc>
                <w:tcPr>
                  <w:tcW w:w="3203" w:type="dxa"/>
                  <w:shd w:val="clear" w:color="auto" w:fill="auto"/>
                </w:tcPr>
                <w:p w14:paraId="276BA382" w14:textId="77777777" w:rsidR="0022205B" w:rsidRPr="002D52DA" w:rsidRDefault="0022205B" w:rsidP="0022205B">
                  <w:pPr>
                    <w:widowControl/>
                    <w:numPr>
                      <w:ilvl w:val="0"/>
                      <w:numId w:val="38"/>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L’Utente </w:t>
                  </w:r>
                  <w:r>
                    <w:rPr>
                      <w:rFonts w:ascii="Calibri" w:eastAsia="Calibri" w:hAnsi="Calibri"/>
                      <w:kern w:val="0"/>
                      <w:sz w:val="22"/>
                      <w:szCs w:val="22"/>
                      <w:lang w:eastAsia="en-US"/>
                    </w:rPr>
                    <w:t>clicca sul tasto “</w:t>
                  </w:r>
                  <w:proofErr w:type="spellStart"/>
                  <w:r>
                    <w:rPr>
                      <w:rFonts w:ascii="Calibri" w:eastAsia="Calibri" w:hAnsi="Calibri"/>
                      <w:kern w:val="0"/>
                      <w:sz w:val="22"/>
                      <w:szCs w:val="22"/>
                      <w:lang w:eastAsia="en-US"/>
                    </w:rPr>
                    <w:t>Logout</w:t>
                  </w:r>
                  <w:proofErr w:type="spellEnd"/>
                  <w:r>
                    <w:rPr>
                      <w:rFonts w:ascii="Calibri" w:eastAsia="Calibri" w:hAnsi="Calibri"/>
                      <w:kern w:val="0"/>
                      <w:sz w:val="22"/>
                      <w:szCs w:val="22"/>
                      <w:lang w:eastAsia="en-US"/>
                    </w:rPr>
                    <w:t>”</w:t>
                  </w:r>
                </w:p>
                <w:p w14:paraId="676C6F24"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c>
                <w:tcPr>
                  <w:tcW w:w="3074" w:type="dxa"/>
                  <w:shd w:val="clear" w:color="auto" w:fill="auto"/>
                </w:tcPr>
                <w:p w14:paraId="45F0ABC4"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r>
          </w:tbl>
          <w:p w14:paraId="6DAB51A9" w14:textId="77777777" w:rsidR="0022205B" w:rsidRPr="002D52DA" w:rsidRDefault="0022205B" w:rsidP="00C85B7D">
            <w:pPr>
              <w:widowControl/>
              <w:suppressAutoHyphens w:val="0"/>
              <w:ind w:left="720"/>
              <w:contextualSpacing/>
              <w:rPr>
                <w:rFonts w:ascii="Calibri" w:eastAsia="Calibri" w:hAnsi="Calibri"/>
                <w:kern w:val="0"/>
                <w:sz w:val="22"/>
                <w:szCs w:val="22"/>
                <w:lang w:eastAsia="en-US"/>
              </w:rPr>
            </w:pPr>
          </w:p>
        </w:tc>
      </w:tr>
      <w:tr w:rsidR="0022205B" w:rsidRPr="002D52DA" w14:paraId="5734975F" w14:textId="77777777" w:rsidTr="00C85B7D">
        <w:tc>
          <w:tcPr>
            <w:tcW w:w="2405" w:type="dxa"/>
            <w:shd w:val="clear" w:color="auto" w:fill="auto"/>
          </w:tcPr>
          <w:p w14:paraId="2E133AEF"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32C8AA28" w14:textId="77777777" w:rsidR="0022205B" w:rsidRPr="002D52DA" w:rsidRDefault="00DE3E47" w:rsidP="00C85B7D">
            <w:pPr>
              <w:widowControl/>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gestore</w:t>
            </w:r>
            <w:r w:rsidR="0022205B" w:rsidRPr="002D52DA">
              <w:rPr>
                <w:rFonts w:ascii="Calibri" w:eastAsia="Calibri" w:hAnsi="Calibri"/>
                <w:kern w:val="0"/>
                <w:sz w:val="22"/>
                <w:szCs w:val="22"/>
                <w:lang w:eastAsia="en-US"/>
              </w:rPr>
              <w:t xml:space="preserve"> viene rindirizzato </w:t>
            </w:r>
            <w:r w:rsidR="0022205B">
              <w:rPr>
                <w:rFonts w:ascii="Calibri" w:eastAsia="Calibri" w:hAnsi="Calibri"/>
                <w:kern w:val="0"/>
                <w:sz w:val="22"/>
                <w:szCs w:val="22"/>
                <w:lang w:eastAsia="en-US"/>
              </w:rPr>
              <w:t>alla home del sito</w:t>
            </w:r>
          </w:p>
        </w:tc>
      </w:tr>
      <w:tr w:rsidR="0022205B" w:rsidRPr="002D52DA" w14:paraId="4F2EEF58" w14:textId="77777777" w:rsidTr="00C85B7D">
        <w:tc>
          <w:tcPr>
            <w:tcW w:w="2405" w:type="dxa"/>
            <w:shd w:val="clear" w:color="auto" w:fill="auto"/>
          </w:tcPr>
          <w:p w14:paraId="17A0055C"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70FA58D6" w14:textId="77777777" w:rsidR="0022205B" w:rsidRPr="002D52DA" w:rsidRDefault="0022205B" w:rsidP="00C85B7D">
            <w:pPr>
              <w:widowControl/>
              <w:suppressAutoHyphens w:val="0"/>
              <w:contextualSpacing/>
              <w:rPr>
                <w:rFonts w:ascii="Calibri" w:eastAsia="Calibri" w:hAnsi="Calibri"/>
                <w:kern w:val="0"/>
                <w:sz w:val="22"/>
                <w:szCs w:val="22"/>
                <w:lang w:eastAsia="en-US"/>
              </w:rPr>
            </w:pPr>
          </w:p>
        </w:tc>
      </w:tr>
      <w:tr w:rsidR="0022205B" w:rsidRPr="002D52DA" w14:paraId="19804559" w14:textId="77777777" w:rsidTr="00C85B7D">
        <w:tc>
          <w:tcPr>
            <w:tcW w:w="2405" w:type="dxa"/>
            <w:shd w:val="clear" w:color="auto" w:fill="auto"/>
          </w:tcPr>
          <w:p w14:paraId="56A0E87F" w14:textId="77777777" w:rsidR="0022205B" w:rsidRPr="002D52DA" w:rsidRDefault="0022205B" w:rsidP="00C85B7D">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76042EB1" w14:textId="77777777" w:rsidR="0022205B" w:rsidRPr="002D52DA" w:rsidRDefault="0022205B" w:rsidP="00C85B7D">
            <w:pPr>
              <w:widowControl/>
              <w:suppressAutoHyphens w:val="0"/>
              <w:ind w:left="720"/>
              <w:contextualSpacing/>
              <w:rPr>
                <w:rFonts w:ascii="Calibri" w:eastAsia="Calibri" w:hAnsi="Calibri"/>
                <w:kern w:val="0"/>
                <w:sz w:val="22"/>
                <w:szCs w:val="22"/>
                <w:lang w:eastAsia="en-US"/>
              </w:rPr>
            </w:pPr>
          </w:p>
        </w:tc>
      </w:tr>
    </w:tbl>
    <w:p w14:paraId="62B993EF" w14:textId="77777777" w:rsidR="008766E2" w:rsidRDefault="008766E2"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197D95FA" w14:textId="77777777" w:rsidTr="007D4019">
        <w:tc>
          <w:tcPr>
            <w:tcW w:w="2405" w:type="dxa"/>
            <w:shd w:val="clear" w:color="auto" w:fill="auto"/>
          </w:tcPr>
          <w:p w14:paraId="046D30C3"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2" w:type="dxa"/>
            <w:shd w:val="clear" w:color="auto" w:fill="auto"/>
          </w:tcPr>
          <w:p w14:paraId="6BF462C2"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UC_AGP</w:t>
            </w:r>
          </w:p>
        </w:tc>
      </w:tr>
      <w:tr w:rsidR="00577955" w:rsidRPr="002D52DA" w14:paraId="18A09D91" w14:textId="77777777" w:rsidTr="007D4019">
        <w:tc>
          <w:tcPr>
            <w:tcW w:w="2405" w:type="dxa"/>
            <w:shd w:val="clear" w:color="auto" w:fill="auto"/>
          </w:tcPr>
          <w:p w14:paraId="01EF6813"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5878429E"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AggiungiProdotto</w:t>
            </w:r>
            <w:proofErr w:type="spellEnd"/>
          </w:p>
        </w:tc>
      </w:tr>
      <w:tr w:rsidR="00577955" w:rsidRPr="002D52DA" w14:paraId="34ADD2DF" w14:textId="77777777" w:rsidTr="007D4019">
        <w:tc>
          <w:tcPr>
            <w:tcW w:w="2405" w:type="dxa"/>
            <w:shd w:val="clear" w:color="auto" w:fill="auto"/>
          </w:tcPr>
          <w:p w14:paraId="64C978F3"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2031E1BD"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577955" w:rsidRPr="002D52DA" w14:paraId="4C782DDD" w14:textId="77777777" w:rsidTr="007D4019">
        <w:tc>
          <w:tcPr>
            <w:tcW w:w="2405" w:type="dxa"/>
            <w:shd w:val="clear" w:color="auto" w:fill="auto"/>
          </w:tcPr>
          <w:p w14:paraId="0B7F8C3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37337765"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è loggato al sito e si trova nella pagina di amministrazione.</w:t>
            </w:r>
          </w:p>
        </w:tc>
      </w:tr>
      <w:tr w:rsidR="00577955" w:rsidRPr="002D52DA" w14:paraId="35E0DF23" w14:textId="77777777" w:rsidTr="007D4019">
        <w:tc>
          <w:tcPr>
            <w:tcW w:w="2405" w:type="dxa"/>
            <w:shd w:val="clear" w:color="auto" w:fill="auto"/>
          </w:tcPr>
          <w:p w14:paraId="39845EC3"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3137"/>
            </w:tblGrid>
            <w:tr w:rsidR="00577955" w:rsidRPr="002D52DA" w14:paraId="0AC4D622" w14:textId="77777777" w:rsidTr="00C042C9">
              <w:tc>
                <w:tcPr>
                  <w:tcW w:w="3139" w:type="dxa"/>
                  <w:shd w:val="clear" w:color="auto" w:fill="auto"/>
                </w:tcPr>
                <w:p w14:paraId="263432C3"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37" w:type="dxa"/>
                  <w:shd w:val="clear" w:color="auto" w:fill="auto"/>
                </w:tcPr>
                <w:p w14:paraId="3B8C271A"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7209907B" w14:textId="77777777" w:rsidTr="00C042C9">
              <w:tc>
                <w:tcPr>
                  <w:tcW w:w="3139" w:type="dxa"/>
                  <w:shd w:val="clear" w:color="auto" w:fill="auto"/>
                </w:tcPr>
                <w:p w14:paraId="3C5786FB" w14:textId="77777777" w:rsidR="00577955" w:rsidRPr="002D52DA" w:rsidRDefault="00577955" w:rsidP="00875C0B">
                  <w:pPr>
                    <w:widowControl/>
                    <w:numPr>
                      <w:ilvl w:val="0"/>
                      <w:numId w:val="2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accede alla propria pagina personale.</w:t>
                  </w:r>
                </w:p>
              </w:tc>
              <w:tc>
                <w:tcPr>
                  <w:tcW w:w="3137" w:type="dxa"/>
                  <w:shd w:val="clear" w:color="auto" w:fill="auto"/>
                </w:tcPr>
                <w:p w14:paraId="04E2209B"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5477C2EF" w14:textId="77777777" w:rsidTr="00C042C9">
              <w:tc>
                <w:tcPr>
                  <w:tcW w:w="3139" w:type="dxa"/>
                  <w:shd w:val="clear" w:color="auto" w:fill="auto"/>
                </w:tcPr>
                <w:p w14:paraId="629B844E" w14:textId="0834BADD" w:rsidR="00577955" w:rsidRPr="002D52DA" w:rsidRDefault="00577955" w:rsidP="00C042C9">
                  <w:pPr>
                    <w:widowControl/>
                    <w:numPr>
                      <w:ilvl w:val="0"/>
                      <w:numId w:val="2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clicca sul pulsante “</w:t>
                  </w:r>
                  <w:r w:rsidR="00C042C9">
                    <w:rPr>
                      <w:rFonts w:ascii="Calibri" w:eastAsia="Calibri" w:hAnsi="Calibri"/>
                      <w:kern w:val="0"/>
                      <w:sz w:val="22"/>
                      <w:szCs w:val="22"/>
                      <w:lang w:eastAsia="en-US"/>
                    </w:rPr>
                    <w:t>Nuovo</w:t>
                  </w:r>
                  <w:r w:rsidRPr="002D52DA">
                    <w:rPr>
                      <w:rFonts w:ascii="Calibri" w:eastAsia="Calibri" w:hAnsi="Calibri"/>
                      <w:kern w:val="0"/>
                      <w:sz w:val="22"/>
                      <w:szCs w:val="22"/>
                      <w:lang w:eastAsia="en-US"/>
                    </w:rPr>
                    <w:t xml:space="preserve"> Prodotto”.</w:t>
                  </w:r>
                </w:p>
              </w:tc>
              <w:tc>
                <w:tcPr>
                  <w:tcW w:w="3137" w:type="dxa"/>
                  <w:shd w:val="clear" w:color="auto" w:fill="auto"/>
                </w:tcPr>
                <w:p w14:paraId="032F9BC7"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279D337D" w14:textId="77777777" w:rsidTr="00C042C9">
              <w:tc>
                <w:tcPr>
                  <w:tcW w:w="3139" w:type="dxa"/>
                  <w:shd w:val="clear" w:color="auto" w:fill="auto"/>
                </w:tcPr>
                <w:p w14:paraId="117E3A06"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137" w:type="dxa"/>
                  <w:shd w:val="clear" w:color="auto" w:fill="auto"/>
                </w:tcPr>
                <w:p w14:paraId="3284B193" w14:textId="77777777" w:rsidR="00577955" w:rsidRPr="002D52DA" w:rsidRDefault="00577955" w:rsidP="00875C0B">
                  <w:pPr>
                    <w:widowControl/>
                    <w:numPr>
                      <w:ilvl w:val="0"/>
                      <w:numId w:val="2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gli mostra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aggiungere il prodotto.</w:t>
                  </w:r>
                </w:p>
              </w:tc>
            </w:tr>
            <w:tr w:rsidR="00577955" w:rsidRPr="002D52DA" w14:paraId="54578101" w14:textId="77777777" w:rsidTr="00C042C9">
              <w:tc>
                <w:tcPr>
                  <w:tcW w:w="3139" w:type="dxa"/>
                  <w:shd w:val="clear" w:color="auto" w:fill="auto"/>
                </w:tcPr>
                <w:p w14:paraId="54CD0924" w14:textId="49E82B4F" w:rsidR="00577955" w:rsidRPr="002D52DA" w:rsidRDefault="00577955" w:rsidP="00875C0B">
                  <w:pPr>
                    <w:widowControl/>
                    <w:numPr>
                      <w:ilvl w:val="0"/>
                      <w:numId w:val="2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gestore compila i campi del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e clicca su “Aggiungi</w:t>
                  </w:r>
                  <w:r w:rsidR="00C042C9">
                    <w:rPr>
                      <w:rFonts w:ascii="Calibri" w:eastAsia="Calibri" w:hAnsi="Calibri"/>
                      <w:kern w:val="0"/>
                      <w:sz w:val="22"/>
                      <w:szCs w:val="22"/>
                      <w:lang w:eastAsia="en-US"/>
                    </w:rPr>
                    <w:t xml:space="preserve"> Prodotto</w:t>
                  </w:r>
                  <w:r w:rsidRPr="002D52DA">
                    <w:rPr>
                      <w:rFonts w:ascii="Calibri" w:eastAsia="Calibri" w:hAnsi="Calibri"/>
                      <w:kern w:val="0"/>
                      <w:sz w:val="22"/>
                      <w:szCs w:val="22"/>
                      <w:lang w:eastAsia="en-US"/>
                    </w:rPr>
                    <w:t>”.</w:t>
                  </w:r>
                </w:p>
              </w:tc>
              <w:tc>
                <w:tcPr>
                  <w:tcW w:w="3137" w:type="dxa"/>
                  <w:shd w:val="clear" w:color="auto" w:fill="auto"/>
                </w:tcPr>
                <w:p w14:paraId="58E495E6"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55A1771C" w14:textId="77777777" w:rsidTr="00C042C9">
              <w:tc>
                <w:tcPr>
                  <w:tcW w:w="3139" w:type="dxa"/>
                  <w:shd w:val="clear" w:color="auto" w:fill="auto"/>
                </w:tcPr>
                <w:p w14:paraId="3BFCE525"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137" w:type="dxa"/>
                  <w:shd w:val="clear" w:color="auto" w:fill="auto"/>
                </w:tcPr>
                <w:p w14:paraId="6FEF97DA" w14:textId="77777777" w:rsidR="00577955" w:rsidRPr="002D52DA" w:rsidRDefault="00577955" w:rsidP="00875C0B">
                  <w:pPr>
                    <w:widowControl/>
                    <w:numPr>
                      <w:ilvl w:val="0"/>
                      <w:numId w:val="29"/>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i dati inseriti.</w:t>
                  </w:r>
                </w:p>
              </w:tc>
            </w:tr>
          </w:tbl>
          <w:p w14:paraId="2E63632F"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570FCFE3" w14:textId="77777777" w:rsidTr="007D4019">
        <w:tc>
          <w:tcPr>
            <w:tcW w:w="2405" w:type="dxa"/>
            <w:shd w:val="clear" w:color="auto" w:fill="auto"/>
          </w:tcPr>
          <w:p w14:paraId="0EDD0C1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5126C2E6" w14:textId="77777777" w:rsidR="00577955" w:rsidRPr="002D52DA" w:rsidRDefault="00577955" w:rsidP="006F0BE9">
            <w:pPr>
              <w:widowControl/>
              <w:suppressAutoHyphens w:val="0"/>
              <w:contextualSpacing/>
              <w:jc w:val="both"/>
              <w:rPr>
                <w:rFonts w:ascii="Calibri" w:eastAsia="Calibri" w:hAnsi="Calibri"/>
                <w:kern w:val="0"/>
                <w:sz w:val="22"/>
                <w:szCs w:val="22"/>
                <w:lang w:eastAsia="en-US"/>
              </w:rPr>
            </w:pPr>
            <w:r w:rsidRPr="002D52DA">
              <w:rPr>
                <w:rFonts w:ascii="Calibri" w:eastAsia="Calibri" w:hAnsi="Calibri"/>
                <w:kern w:val="0"/>
                <w:sz w:val="22"/>
                <w:szCs w:val="22"/>
                <w:lang w:eastAsia="en-US"/>
              </w:rPr>
              <w:t>Il sistema visualizza il messaggio “Prodotto Aggiunto”.</w:t>
            </w:r>
          </w:p>
        </w:tc>
      </w:tr>
      <w:tr w:rsidR="00577955" w:rsidRPr="002D52DA" w14:paraId="0684E8BE" w14:textId="77777777" w:rsidTr="007D4019">
        <w:tc>
          <w:tcPr>
            <w:tcW w:w="2405" w:type="dxa"/>
            <w:shd w:val="clear" w:color="auto" w:fill="auto"/>
          </w:tcPr>
          <w:p w14:paraId="14A72B9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6C40A19D" w14:textId="787B5515" w:rsidR="00577955" w:rsidRPr="002D52DA" w:rsidRDefault="00C042C9" w:rsidP="006F0BE9">
            <w:pPr>
              <w:widowControl/>
              <w:suppressAutoHyphens w:val="0"/>
              <w:contextualSpacing/>
              <w:jc w:val="both"/>
              <w:rPr>
                <w:rFonts w:ascii="Calibri" w:eastAsia="Calibri" w:hAnsi="Calibri"/>
                <w:kern w:val="0"/>
                <w:sz w:val="22"/>
                <w:szCs w:val="22"/>
                <w:lang w:eastAsia="en-US"/>
              </w:rPr>
            </w:pPr>
            <w:r>
              <w:rPr>
                <w:rFonts w:ascii="Calibri" w:eastAsia="Calibri" w:hAnsi="Calibri"/>
                <w:kern w:val="0"/>
                <w:sz w:val="22"/>
                <w:szCs w:val="22"/>
                <w:lang w:eastAsia="en-US"/>
              </w:rPr>
              <w:t>Se la verifica al punto 5</w:t>
            </w:r>
            <w:r w:rsidR="00577955" w:rsidRPr="002D52DA">
              <w:rPr>
                <w:rFonts w:ascii="Calibri" w:eastAsia="Calibri" w:hAnsi="Calibri"/>
                <w:kern w:val="0"/>
                <w:sz w:val="22"/>
                <w:szCs w:val="22"/>
                <w:lang w:eastAsia="en-US"/>
              </w:rPr>
              <w:t>. non va a buon fine si passa allo use case “</w:t>
            </w:r>
            <w:proofErr w:type="spellStart"/>
            <w:r w:rsidR="00577955" w:rsidRPr="002D52DA">
              <w:rPr>
                <w:rFonts w:ascii="Calibri" w:eastAsia="Calibri" w:hAnsi="Calibri"/>
                <w:kern w:val="0"/>
                <w:sz w:val="22"/>
                <w:szCs w:val="22"/>
                <w:lang w:eastAsia="en-US"/>
              </w:rPr>
              <w:t>AggiuntaProdottoErrore</w:t>
            </w:r>
            <w:proofErr w:type="spellEnd"/>
            <w:r w:rsidR="00577955" w:rsidRPr="002D52DA">
              <w:rPr>
                <w:rFonts w:ascii="Calibri" w:eastAsia="Calibri" w:hAnsi="Calibri"/>
                <w:kern w:val="0"/>
                <w:sz w:val="22"/>
                <w:szCs w:val="22"/>
                <w:lang w:eastAsia="en-US"/>
              </w:rPr>
              <w:t>”.</w:t>
            </w:r>
          </w:p>
        </w:tc>
      </w:tr>
      <w:tr w:rsidR="00577955" w:rsidRPr="002D52DA" w14:paraId="01F5FE61" w14:textId="77777777" w:rsidTr="007D4019">
        <w:tc>
          <w:tcPr>
            <w:tcW w:w="2405" w:type="dxa"/>
            <w:shd w:val="clear" w:color="auto" w:fill="auto"/>
          </w:tcPr>
          <w:p w14:paraId="33E1794C"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6BF71BE5" w14:textId="77777777" w:rsidR="00577955" w:rsidRPr="002D52DA" w:rsidRDefault="00577955" w:rsidP="002D52DA">
            <w:pPr>
              <w:widowControl/>
              <w:suppressAutoHyphens w:val="0"/>
              <w:ind w:left="720"/>
              <w:contextualSpacing/>
              <w:rPr>
                <w:rFonts w:ascii="Calibri" w:eastAsia="Calibri" w:hAnsi="Calibri"/>
                <w:kern w:val="0"/>
                <w:sz w:val="22"/>
                <w:szCs w:val="22"/>
                <w:lang w:val="en-US" w:eastAsia="en-US"/>
              </w:rPr>
            </w:pPr>
          </w:p>
        </w:tc>
      </w:tr>
    </w:tbl>
    <w:p w14:paraId="552C8F27" w14:textId="77777777" w:rsidR="00577955" w:rsidRPr="00577955" w:rsidRDefault="00577955" w:rsidP="00577955">
      <w:pPr>
        <w:widowControl/>
        <w:suppressAutoHyphens w:val="0"/>
        <w:spacing w:after="160" w:line="259" w:lineRule="auto"/>
        <w:rPr>
          <w:rFonts w:eastAsia="Calibri"/>
          <w:kern w:val="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3AA596D8" w14:textId="77777777" w:rsidTr="00C042C9">
        <w:tc>
          <w:tcPr>
            <w:tcW w:w="2405" w:type="dxa"/>
            <w:shd w:val="clear" w:color="auto" w:fill="auto"/>
          </w:tcPr>
          <w:p w14:paraId="22F4BF38"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2" w:type="dxa"/>
            <w:shd w:val="clear" w:color="auto" w:fill="auto"/>
          </w:tcPr>
          <w:p w14:paraId="22589053" w14:textId="77777777" w:rsidR="00786A0D" w:rsidRPr="00786A0D"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UC_AGPE</w:t>
            </w:r>
          </w:p>
        </w:tc>
      </w:tr>
      <w:tr w:rsidR="00577955" w:rsidRPr="002D52DA" w14:paraId="258C851F" w14:textId="77777777" w:rsidTr="00C042C9">
        <w:tc>
          <w:tcPr>
            <w:tcW w:w="2405" w:type="dxa"/>
            <w:shd w:val="clear" w:color="auto" w:fill="auto"/>
          </w:tcPr>
          <w:p w14:paraId="7D98BC60"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2" w:type="dxa"/>
            <w:shd w:val="clear" w:color="auto" w:fill="auto"/>
          </w:tcPr>
          <w:p w14:paraId="677F9BE5" w14:textId="77777777" w:rsidR="00577955" w:rsidRPr="002D52DA" w:rsidRDefault="00577955" w:rsidP="002D52DA">
            <w:pPr>
              <w:widowControl/>
              <w:suppressAutoHyphens w:val="0"/>
              <w:rPr>
                <w:rFonts w:ascii="Calibri" w:eastAsia="Calibri" w:hAnsi="Calibri"/>
                <w:kern w:val="0"/>
                <w:sz w:val="22"/>
                <w:szCs w:val="22"/>
                <w:lang w:val="en-US" w:eastAsia="en-US"/>
              </w:rPr>
            </w:pPr>
            <w:proofErr w:type="spellStart"/>
            <w:r w:rsidRPr="002D52DA">
              <w:rPr>
                <w:rFonts w:ascii="Calibri" w:eastAsia="Calibri" w:hAnsi="Calibri"/>
                <w:kern w:val="0"/>
                <w:sz w:val="22"/>
                <w:szCs w:val="22"/>
                <w:lang w:val="en-US" w:eastAsia="en-US"/>
              </w:rPr>
              <w:t>AggiuntaProdottoErrore</w:t>
            </w:r>
            <w:proofErr w:type="spellEnd"/>
          </w:p>
        </w:tc>
      </w:tr>
      <w:tr w:rsidR="00577955" w:rsidRPr="002D52DA" w14:paraId="2DF83BC4" w14:textId="77777777" w:rsidTr="00C042C9">
        <w:tc>
          <w:tcPr>
            <w:tcW w:w="2405" w:type="dxa"/>
            <w:shd w:val="clear" w:color="auto" w:fill="auto"/>
          </w:tcPr>
          <w:p w14:paraId="1ADBC37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2" w:type="dxa"/>
            <w:shd w:val="clear" w:color="auto" w:fill="auto"/>
          </w:tcPr>
          <w:p w14:paraId="7BE57CF8"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577955" w:rsidRPr="002D52DA" w14:paraId="67D889E2" w14:textId="77777777" w:rsidTr="00C042C9">
        <w:tc>
          <w:tcPr>
            <w:tcW w:w="2405" w:type="dxa"/>
            <w:shd w:val="clear" w:color="auto" w:fill="auto"/>
          </w:tcPr>
          <w:p w14:paraId="2719A9D8"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2" w:type="dxa"/>
            <w:shd w:val="clear" w:color="auto" w:fill="auto"/>
          </w:tcPr>
          <w:p w14:paraId="1E957C91" w14:textId="77777777" w:rsidR="00577955" w:rsidRPr="002D52DA" w:rsidRDefault="00577955" w:rsidP="006F0BE9">
            <w:pPr>
              <w:widowControl/>
              <w:suppressAutoHyphens w:val="0"/>
              <w:contextualSpacing/>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Exception</w:t>
            </w:r>
            <w:proofErr w:type="spellEnd"/>
            <w:r w:rsidRPr="002D52DA">
              <w:rPr>
                <w:rFonts w:ascii="Calibri" w:eastAsia="Calibri" w:hAnsi="Calibri"/>
                <w:kern w:val="0"/>
                <w:sz w:val="22"/>
                <w:szCs w:val="22"/>
                <w:lang w:eastAsia="en-US"/>
              </w:rPr>
              <w:t xml:space="preserve"> allo use case “</w:t>
            </w:r>
            <w:proofErr w:type="spellStart"/>
            <w:r w:rsidRPr="002D52DA">
              <w:rPr>
                <w:rFonts w:ascii="Calibri" w:eastAsia="Calibri" w:hAnsi="Calibri"/>
                <w:kern w:val="0"/>
                <w:sz w:val="22"/>
                <w:szCs w:val="22"/>
                <w:lang w:eastAsia="en-US"/>
              </w:rPr>
              <w:t>AggiungiProdotto</w:t>
            </w:r>
            <w:proofErr w:type="spellEnd"/>
            <w:r w:rsidRPr="002D52DA">
              <w:rPr>
                <w:rFonts w:ascii="Calibri" w:eastAsia="Calibri" w:hAnsi="Calibri"/>
                <w:kern w:val="0"/>
                <w:sz w:val="22"/>
                <w:szCs w:val="22"/>
                <w:lang w:eastAsia="en-US"/>
              </w:rPr>
              <w:t>”.</w:t>
            </w:r>
          </w:p>
        </w:tc>
      </w:tr>
      <w:tr w:rsidR="00577955" w:rsidRPr="002D52DA" w14:paraId="543748AA" w14:textId="77777777" w:rsidTr="00C042C9">
        <w:tc>
          <w:tcPr>
            <w:tcW w:w="2405" w:type="dxa"/>
            <w:shd w:val="clear" w:color="auto" w:fill="auto"/>
          </w:tcPr>
          <w:p w14:paraId="792EA0AE"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2"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3173"/>
            </w:tblGrid>
            <w:tr w:rsidR="00577955" w:rsidRPr="002D52DA" w14:paraId="718944E5" w14:textId="77777777" w:rsidTr="002D52DA">
              <w:tc>
                <w:tcPr>
                  <w:tcW w:w="3117" w:type="dxa"/>
                  <w:shd w:val="clear" w:color="auto" w:fill="auto"/>
                </w:tcPr>
                <w:p w14:paraId="0CD71D8A"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60" w:type="dxa"/>
                  <w:shd w:val="clear" w:color="auto" w:fill="auto"/>
                </w:tcPr>
                <w:p w14:paraId="3394E105"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1863CCB3" w14:textId="77777777" w:rsidTr="002D52DA">
              <w:tc>
                <w:tcPr>
                  <w:tcW w:w="3498" w:type="dxa"/>
                  <w:shd w:val="clear" w:color="auto" w:fill="auto"/>
                </w:tcPr>
                <w:p w14:paraId="3A24FB5B" w14:textId="77777777" w:rsidR="00577955" w:rsidRPr="002D52DA" w:rsidRDefault="00577955" w:rsidP="002D52DA">
                  <w:pPr>
                    <w:widowControl/>
                    <w:suppressAutoHyphens w:val="0"/>
                    <w:rPr>
                      <w:rFonts w:ascii="Calibri" w:eastAsia="Calibri" w:hAnsi="Calibri"/>
                      <w:kern w:val="0"/>
                      <w:sz w:val="22"/>
                      <w:szCs w:val="22"/>
                      <w:lang w:eastAsia="en-US"/>
                    </w:rPr>
                  </w:pPr>
                </w:p>
              </w:tc>
              <w:tc>
                <w:tcPr>
                  <w:tcW w:w="3499" w:type="dxa"/>
                  <w:shd w:val="clear" w:color="auto" w:fill="auto"/>
                </w:tcPr>
                <w:p w14:paraId="37CB96C5" w14:textId="013F5F03" w:rsidR="00577955" w:rsidRPr="002D52DA" w:rsidRDefault="00577955" w:rsidP="00C042C9">
                  <w:pPr>
                    <w:widowControl/>
                    <w:numPr>
                      <w:ilvl w:val="0"/>
                      <w:numId w:val="3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mostra il messaggio di errore “Prodotto non aggiunto.”.</w:t>
                  </w:r>
                </w:p>
              </w:tc>
            </w:tr>
            <w:tr w:rsidR="00577955" w:rsidRPr="002D52DA" w14:paraId="5257F16A" w14:textId="77777777" w:rsidTr="002D52DA">
              <w:tc>
                <w:tcPr>
                  <w:tcW w:w="3498" w:type="dxa"/>
                  <w:shd w:val="clear" w:color="auto" w:fill="auto"/>
                </w:tcPr>
                <w:p w14:paraId="47B0AD4B" w14:textId="60D62E8D" w:rsidR="00577955" w:rsidRPr="002D52DA" w:rsidRDefault="00C042C9" w:rsidP="00C042C9">
                  <w:pPr>
                    <w:widowControl/>
                    <w:numPr>
                      <w:ilvl w:val="0"/>
                      <w:numId w:val="30"/>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gestore clicca su “Torna Indietro</w:t>
                  </w:r>
                  <w:r w:rsidR="00577955" w:rsidRPr="002D52DA">
                    <w:rPr>
                      <w:rFonts w:ascii="Calibri" w:eastAsia="Calibri" w:hAnsi="Calibri"/>
                      <w:kern w:val="0"/>
                      <w:sz w:val="22"/>
                      <w:szCs w:val="22"/>
                      <w:lang w:eastAsia="en-US"/>
                    </w:rPr>
                    <w:t>”.</w:t>
                  </w:r>
                </w:p>
              </w:tc>
              <w:tc>
                <w:tcPr>
                  <w:tcW w:w="3499" w:type="dxa"/>
                  <w:shd w:val="clear" w:color="auto" w:fill="auto"/>
                </w:tcPr>
                <w:p w14:paraId="5FF4EDE9"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616CC4F5" w14:textId="77777777" w:rsidTr="002D52DA">
              <w:tc>
                <w:tcPr>
                  <w:tcW w:w="3498" w:type="dxa"/>
                  <w:shd w:val="clear" w:color="auto" w:fill="auto"/>
                </w:tcPr>
                <w:p w14:paraId="12D54D52"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1C040627" w14:textId="77777777" w:rsidR="00577955" w:rsidRPr="002D52DA" w:rsidRDefault="00577955" w:rsidP="00875C0B">
                  <w:pPr>
                    <w:widowControl/>
                    <w:numPr>
                      <w:ilvl w:val="0"/>
                      <w:numId w:val="3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reindirizza il gestore alla pagina contente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l’inserimento del prodotto.</w:t>
                  </w:r>
                </w:p>
              </w:tc>
            </w:tr>
            <w:tr w:rsidR="00577955" w:rsidRPr="002D52DA" w14:paraId="5F581270" w14:textId="77777777" w:rsidTr="002D52DA">
              <w:tc>
                <w:tcPr>
                  <w:tcW w:w="3498" w:type="dxa"/>
                  <w:shd w:val="clear" w:color="auto" w:fill="auto"/>
                </w:tcPr>
                <w:p w14:paraId="24CCCD16" w14:textId="519FF0D0" w:rsidR="00577955" w:rsidRPr="002D52DA" w:rsidRDefault="00577955" w:rsidP="00875C0B">
                  <w:pPr>
                    <w:widowControl/>
                    <w:numPr>
                      <w:ilvl w:val="0"/>
                      <w:numId w:val="3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modifica o conferma i dati e clicca sul pulsante “Aggiungi</w:t>
                  </w:r>
                  <w:r w:rsidR="00C042C9">
                    <w:rPr>
                      <w:rFonts w:ascii="Calibri" w:eastAsia="Calibri" w:hAnsi="Calibri"/>
                      <w:kern w:val="0"/>
                      <w:sz w:val="22"/>
                      <w:szCs w:val="22"/>
                      <w:lang w:eastAsia="en-US"/>
                    </w:rPr>
                    <w:t xml:space="preserve"> Prodotto</w:t>
                  </w:r>
                  <w:r w:rsidRPr="002D52DA">
                    <w:rPr>
                      <w:rFonts w:ascii="Calibri" w:eastAsia="Calibri" w:hAnsi="Calibri"/>
                      <w:kern w:val="0"/>
                      <w:sz w:val="22"/>
                      <w:szCs w:val="22"/>
                      <w:lang w:eastAsia="en-US"/>
                    </w:rPr>
                    <w:t>”</w:t>
                  </w:r>
                </w:p>
              </w:tc>
              <w:tc>
                <w:tcPr>
                  <w:tcW w:w="3499" w:type="dxa"/>
                  <w:shd w:val="clear" w:color="auto" w:fill="auto"/>
                </w:tcPr>
                <w:p w14:paraId="5FE495EA"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0E3D90AF" w14:textId="77777777" w:rsidTr="002D52DA">
              <w:tc>
                <w:tcPr>
                  <w:tcW w:w="3498" w:type="dxa"/>
                  <w:shd w:val="clear" w:color="auto" w:fill="auto"/>
                </w:tcPr>
                <w:p w14:paraId="50C84A1F"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2ED075A2" w14:textId="77777777" w:rsidR="00577955" w:rsidRPr="002D52DA" w:rsidRDefault="00577955" w:rsidP="00875C0B">
                  <w:pPr>
                    <w:widowControl/>
                    <w:numPr>
                      <w:ilvl w:val="0"/>
                      <w:numId w:val="3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i dati inseriti.</w:t>
                  </w:r>
                </w:p>
              </w:tc>
            </w:tr>
          </w:tbl>
          <w:p w14:paraId="6AE45254"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505621E3" w14:textId="77777777" w:rsidTr="00C042C9">
        <w:tc>
          <w:tcPr>
            <w:tcW w:w="2405" w:type="dxa"/>
            <w:shd w:val="clear" w:color="auto" w:fill="auto"/>
          </w:tcPr>
          <w:p w14:paraId="67EB8E2D"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2" w:type="dxa"/>
            <w:shd w:val="clear" w:color="auto" w:fill="auto"/>
          </w:tcPr>
          <w:p w14:paraId="52BA4E2E"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visualizza il messaggio “Prodotto Aggiunto”.</w:t>
            </w:r>
          </w:p>
        </w:tc>
      </w:tr>
      <w:tr w:rsidR="00577955" w:rsidRPr="002D52DA" w14:paraId="7F308E71" w14:textId="77777777" w:rsidTr="00C042C9">
        <w:tc>
          <w:tcPr>
            <w:tcW w:w="2405" w:type="dxa"/>
            <w:shd w:val="clear" w:color="auto" w:fill="auto"/>
          </w:tcPr>
          <w:p w14:paraId="135EDFE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2" w:type="dxa"/>
            <w:shd w:val="clear" w:color="auto" w:fill="auto"/>
          </w:tcPr>
          <w:p w14:paraId="39BF691F"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5.  non va a buon fine, questo use case si ripete.</w:t>
            </w:r>
          </w:p>
        </w:tc>
      </w:tr>
      <w:tr w:rsidR="00577955" w:rsidRPr="002D52DA" w14:paraId="129F1562" w14:textId="77777777" w:rsidTr="00C042C9">
        <w:tc>
          <w:tcPr>
            <w:tcW w:w="2405" w:type="dxa"/>
            <w:shd w:val="clear" w:color="auto" w:fill="auto"/>
          </w:tcPr>
          <w:p w14:paraId="04D5907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2" w:type="dxa"/>
            <w:shd w:val="clear" w:color="auto" w:fill="auto"/>
          </w:tcPr>
          <w:p w14:paraId="10150CF7"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7C04062C" w14:textId="77777777" w:rsidR="00577955" w:rsidRDefault="003A0645" w:rsidP="00577955">
      <w:pPr>
        <w:widowControl/>
        <w:suppressAutoHyphens w:val="0"/>
        <w:spacing w:after="160" w:line="259" w:lineRule="auto"/>
        <w:rPr>
          <w:rFonts w:eastAsia="Calibri"/>
          <w:kern w:val="0"/>
          <w:lang w:eastAsia="en-US"/>
        </w:rPr>
      </w:pPr>
      <w:r>
        <w:rPr>
          <w:rFonts w:eastAsia="Calibri"/>
          <w:kern w:val="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3A0645" w:rsidRPr="002D52DA" w14:paraId="0E4B756A"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416DC151" w14:textId="77777777" w:rsidR="003A0645" w:rsidRPr="002D52DA" w:rsidRDefault="003A0645"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2A9E19AB" w14:textId="77777777" w:rsidR="003A0645" w:rsidRPr="003A0645" w:rsidRDefault="003A0645"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UC_MP</w:t>
            </w:r>
          </w:p>
        </w:tc>
      </w:tr>
      <w:tr w:rsidR="003A0645" w:rsidRPr="002D52DA" w14:paraId="1D726144"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7FE41123"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6B725D4E" w14:textId="77777777" w:rsidR="003A0645" w:rsidRPr="003A0645" w:rsidRDefault="003A0645" w:rsidP="003A0645">
            <w:pPr>
              <w:widowControl/>
              <w:suppressAutoHyphens w:val="0"/>
              <w:rPr>
                <w:rFonts w:ascii="Calibri" w:eastAsia="Calibri" w:hAnsi="Calibri"/>
                <w:i/>
                <w:kern w:val="0"/>
                <w:sz w:val="22"/>
                <w:szCs w:val="22"/>
                <w:lang w:eastAsia="en-US"/>
              </w:rPr>
            </w:pPr>
            <w:proofErr w:type="spellStart"/>
            <w:r>
              <w:rPr>
                <w:rFonts w:ascii="Calibri" w:eastAsia="Calibri" w:hAnsi="Calibri"/>
                <w:i/>
                <w:kern w:val="0"/>
                <w:sz w:val="22"/>
                <w:szCs w:val="22"/>
                <w:lang w:eastAsia="en-US"/>
              </w:rPr>
              <w:t>Modifica</w:t>
            </w:r>
            <w:r w:rsidRPr="003A0645">
              <w:rPr>
                <w:rFonts w:ascii="Calibri" w:eastAsia="Calibri" w:hAnsi="Calibri"/>
                <w:i/>
                <w:kern w:val="0"/>
                <w:sz w:val="22"/>
                <w:szCs w:val="22"/>
                <w:lang w:eastAsia="en-US"/>
              </w:rPr>
              <w:t>Prodotto</w:t>
            </w:r>
            <w:proofErr w:type="spellEnd"/>
          </w:p>
        </w:tc>
      </w:tr>
      <w:tr w:rsidR="003A0645" w:rsidRPr="002D52DA" w14:paraId="3ECC537D"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480A1EC8"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474BB785" w14:textId="77777777" w:rsidR="003A0645" w:rsidRPr="003A0645" w:rsidRDefault="003A0645" w:rsidP="00D77B68">
            <w:pPr>
              <w:widowControl/>
              <w:suppressAutoHyphens w:val="0"/>
              <w:rPr>
                <w:rFonts w:ascii="Calibri" w:eastAsia="Calibri" w:hAnsi="Calibri"/>
                <w:i/>
                <w:kern w:val="0"/>
                <w:sz w:val="22"/>
                <w:szCs w:val="22"/>
                <w:lang w:eastAsia="en-US"/>
              </w:rPr>
            </w:pPr>
            <w:r w:rsidRPr="003A0645">
              <w:rPr>
                <w:rFonts w:ascii="Calibri" w:eastAsia="Calibri" w:hAnsi="Calibri"/>
                <w:i/>
                <w:kern w:val="0"/>
                <w:sz w:val="22"/>
                <w:szCs w:val="22"/>
                <w:lang w:eastAsia="en-US"/>
              </w:rPr>
              <w:t>Iniziato da Gestore</w:t>
            </w:r>
          </w:p>
        </w:tc>
      </w:tr>
      <w:tr w:rsidR="003A0645" w:rsidRPr="002D52DA" w14:paraId="2D961796"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3FABCB03"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3C97FB72" w14:textId="77777777" w:rsidR="003A0645" w:rsidRPr="003A0645" w:rsidRDefault="003A0645"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Il gestore è loggato al sito</w:t>
            </w:r>
            <w:r w:rsidR="00E2452E">
              <w:rPr>
                <w:rFonts w:ascii="Calibri" w:eastAsia="Calibri" w:hAnsi="Calibri"/>
                <w:i/>
                <w:kern w:val="0"/>
                <w:sz w:val="22"/>
                <w:szCs w:val="22"/>
                <w:lang w:eastAsia="en-US"/>
              </w:rPr>
              <w:t xml:space="preserve"> </w:t>
            </w:r>
            <w:r w:rsidR="00E2452E" w:rsidRPr="00E2452E">
              <w:rPr>
                <w:rFonts w:ascii="Calibri" w:eastAsia="Calibri" w:hAnsi="Calibri"/>
                <w:i/>
                <w:kern w:val="0"/>
                <w:sz w:val="22"/>
                <w:szCs w:val="22"/>
                <w:lang w:eastAsia="en-US"/>
              </w:rPr>
              <w:t>e si trova nella pagina di amministrazione.</w:t>
            </w:r>
          </w:p>
        </w:tc>
      </w:tr>
      <w:tr w:rsidR="003A0645" w:rsidRPr="002D52DA" w14:paraId="5BFB348A"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7213A0CB"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tcBorders>
              <w:top w:val="single" w:sz="4" w:space="0" w:color="auto"/>
              <w:left w:val="single" w:sz="4" w:space="0" w:color="auto"/>
              <w:bottom w:val="single" w:sz="4" w:space="0" w:color="auto"/>
              <w:right w:val="single" w:sz="4" w:space="0" w:color="auto"/>
            </w:tcBorders>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7"/>
              <w:gridCol w:w="3139"/>
            </w:tblGrid>
            <w:tr w:rsidR="003A0645" w:rsidRPr="002D52DA" w14:paraId="70C448FF" w14:textId="77777777" w:rsidTr="00DA6B65">
              <w:tc>
                <w:tcPr>
                  <w:tcW w:w="3138" w:type="dxa"/>
                  <w:shd w:val="clear" w:color="auto" w:fill="auto"/>
                </w:tcPr>
                <w:p w14:paraId="760C7AA3" w14:textId="77777777" w:rsidR="003A0645" w:rsidRPr="002D52DA" w:rsidRDefault="003A0645"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39" w:type="dxa"/>
                  <w:shd w:val="clear" w:color="auto" w:fill="auto"/>
                </w:tcPr>
                <w:p w14:paraId="57C9B8D3" w14:textId="77777777" w:rsidR="003A0645" w:rsidRPr="002D52DA" w:rsidRDefault="003A0645"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DA6B65" w:rsidRPr="002D52DA" w14:paraId="5EF5A986" w14:textId="77777777" w:rsidTr="00DA6B65">
              <w:tc>
                <w:tcPr>
                  <w:tcW w:w="3138" w:type="dxa"/>
                  <w:shd w:val="clear" w:color="auto" w:fill="auto"/>
                </w:tcPr>
                <w:p w14:paraId="35315061" w14:textId="77777777"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accede alla propria pagina personale.</w:t>
                  </w:r>
                </w:p>
              </w:tc>
              <w:tc>
                <w:tcPr>
                  <w:tcW w:w="3139" w:type="dxa"/>
                  <w:shd w:val="clear" w:color="auto" w:fill="auto"/>
                </w:tcPr>
                <w:p w14:paraId="3FE568E3" w14:textId="77777777" w:rsidR="00DA6B65" w:rsidRPr="002D52DA" w:rsidRDefault="00DA6B65" w:rsidP="003A0645">
                  <w:pPr>
                    <w:widowControl/>
                    <w:suppressAutoHyphens w:val="0"/>
                    <w:ind w:left="360"/>
                    <w:contextualSpacing/>
                    <w:rPr>
                      <w:rFonts w:ascii="Calibri" w:eastAsia="Calibri" w:hAnsi="Calibri"/>
                      <w:kern w:val="0"/>
                      <w:sz w:val="22"/>
                      <w:szCs w:val="22"/>
                      <w:lang w:eastAsia="en-US"/>
                    </w:rPr>
                  </w:pPr>
                </w:p>
              </w:tc>
            </w:tr>
            <w:tr w:rsidR="00DA6B65" w:rsidRPr="002D52DA" w14:paraId="6301E3D7" w14:textId="77777777" w:rsidTr="00DA6B65">
              <w:tc>
                <w:tcPr>
                  <w:tcW w:w="3138" w:type="dxa"/>
                  <w:shd w:val="clear" w:color="auto" w:fill="auto"/>
                </w:tcPr>
                <w:p w14:paraId="11756A73" w14:textId="77777777"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clicca sul pulsante “Gestione Prodotti”.</w:t>
                  </w:r>
                </w:p>
              </w:tc>
              <w:tc>
                <w:tcPr>
                  <w:tcW w:w="3139" w:type="dxa"/>
                  <w:shd w:val="clear" w:color="auto" w:fill="auto"/>
                </w:tcPr>
                <w:p w14:paraId="60817F6A" w14:textId="77777777" w:rsidR="00DA6B65" w:rsidRPr="002D52DA" w:rsidRDefault="00DA6B65" w:rsidP="00D77B68">
                  <w:pPr>
                    <w:widowControl/>
                    <w:suppressAutoHyphens w:val="0"/>
                    <w:contextualSpacing/>
                    <w:rPr>
                      <w:rFonts w:ascii="Calibri" w:eastAsia="Calibri" w:hAnsi="Calibri"/>
                      <w:kern w:val="0"/>
                      <w:sz w:val="22"/>
                      <w:szCs w:val="22"/>
                      <w:lang w:eastAsia="en-US"/>
                    </w:rPr>
                  </w:pPr>
                </w:p>
              </w:tc>
            </w:tr>
            <w:tr w:rsidR="00DA6B65" w:rsidRPr="002D52DA" w14:paraId="43F1EC81" w14:textId="77777777" w:rsidTr="00DA6B65">
              <w:tc>
                <w:tcPr>
                  <w:tcW w:w="3138" w:type="dxa"/>
                  <w:shd w:val="clear" w:color="auto" w:fill="auto"/>
                </w:tcPr>
                <w:p w14:paraId="5A8EA33E" w14:textId="77777777" w:rsidR="00DA6B65" w:rsidRPr="002D52DA" w:rsidRDefault="00DA6B65" w:rsidP="00D77B68">
                  <w:pPr>
                    <w:widowControl/>
                    <w:suppressAutoHyphens w:val="0"/>
                    <w:ind w:left="720"/>
                    <w:contextualSpacing/>
                    <w:rPr>
                      <w:rFonts w:ascii="Calibri" w:eastAsia="Calibri" w:hAnsi="Calibri"/>
                      <w:kern w:val="0"/>
                      <w:sz w:val="22"/>
                      <w:szCs w:val="22"/>
                      <w:lang w:eastAsia="en-US"/>
                    </w:rPr>
                  </w:pPr>
                </w:p>
              </w:tc>
              <w:tc>
                <w:tcPr>
                  <w:tcW w:w="3139" w:type="dxa"/>
                  <w:shd w:val="clear" w:color="auto" w:fill="auto"/>
                </w:tcPr>
                <w:p w14:paraId="2D197032" w14:textId="77777777"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mostra al gestore la pagina contenente la lista dei prodotti.</w:t>
                  </w:r>
                </w:p>
              </w:tc>
            </w:tr>
            <w:tr w:rsidR="00DA6B65" w:rsidRPr="002D52DA" w14:paraId="2A943135" w14:textId="77777777" w:rsidTr="00DA6B65">
              <w:tc>
                <w:tcPr>
                  <w:tcW w:w="3138" w:type="dxa"/>
                  <w:shd w:val="clear" w:color="auto" w:fill="auto"/>
                </w:tcPr>
                <w:p w14:paraId="330AEF80" w14:textId="77777777"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gestore seleziona il prodotto desiderato e clicca su “Modifica Prodotto”</w:t>
                  </w:r>
                </w:p>
              </w:tc>
              <w:tc>
                <w:tcPr>
                  <w:tcW w:w="3139" w:type="dxa"/>
                  <w:shd w:val="clear" w:color="auto" w:fill="auto"/>
                </w:tcPr>
                <w:p w14:paraId="4592C4C9" w14:textId="77777777" w:rsidR="00DA6B65" w:rsidRPr="002D52DA" w:rsidRDefault="00DA6B65" w:rsidP="00D77B68">
                  <w:pPr>
                    <w:widowControl/>
                    <w:suppressAutoHyphens w:val="0"/>
                    <w:contextualSpacing/>
                    <w:rPr>
                      <w:rFonts w:ascii="Calibri" w:eastAsia="Calibri" w:hAnsi="Calibri"/>
                      <w:kern w:val="0"/>
                      <w:sz w:val="22"/>
                      <w:szCs w:val="22"/>
                      <w:lang w:eastAsia="en-US"/>
                    </w:rPr>
                  </w:pPr>
                </w:p>
              </w:tc>
            </w:tr>
            <w:tr w:rsidR="00DA6B65" w:rsidRPr="002D52DA" w14:paraId="76BC27A8" w14:textId="77777777" w:rsidTr="00DA6B65">
              <w:tc>
                <w:tcPr>
                  <w:tcW w:w="3138" w:type="dxa"/>
                  <w:shd w:val="clear" w:color="auto" w:fill="auto"/>
                </w:tcPr>
                <w:p w14:paraId="12307E19" w14:textId="77777777" w:rsidR="00DA6B65" w:rsidRPr="002D52DA" w:rsidRDefault="00DA6B65" w:rsidP="00D77B68">
                  <w:pPr>
                    <w:widowControl/>
                    <w:suppressAutoHyphens w:val="0"/>
                    <w:ind w:left="720"/>
                    <w:contextualSpacing/>
                    <w:rPr>
                      <w:rFonts w:ascii="Calibri" w:eastAsia="Calibri" w:hAnsi="Calibri"/>
                      <w:kern w:val="0"/>
                      <w:sz w:val="22"/>
                      <w:szCs w:val="22"/>
                      <w:lang w:eastAsia="en-US"/>
                    </w:rPr>
                  </w:pPr>
                </w:p>
              </w:tc>
              <w:tc>
                <w:tcPr>
                  <w:tcW w:w="3139" w:type="dxa"/>
                  <w:shd w:val="clear" w:color="auto" w:fill="auto"/>
                </w:tcPr>
                <w:p w14:paraId="69622F44" w14:textId="77777777"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 xml:space="preserve">Il sistema mostra un </w:t>
                  </w:r>
                  <w:proofErr w:type="spellStart"/>
                  <w:r>
                    <w:rPr>
                      <w:rFonts w:ascii="Calibri" w:eastAsia="Calibri" w:hAnsi="Calibri"/>
                      <w:kern w:val="0"/>
                      <w:sz w:val="22"/>
                      <w:szCs w:val="22"/>
                      <w:lang w:eastAsia="en-US"/>
                    </w:rPr>
                    <w:t>form</w:t>
                  </w:r>
                  <w:proofErr w:type="spellEnd"/>
                  <w:r>
                    <w:rPr>
                      <w:rFonts w:ascii="Calibri" w:eastAsia="Calibri" w:hAnsi="Calibri"/>
                      <w:kern w:val="0"/>
                      <w:sz w:val="22"/>
                      <w:szCs w:val="22"/>
                      <w:lang w:eastAsia="en-US"/>
                    </w:rPr>
                    <w:t xml:space="preserve"> contente i dati del prodotto.</w:t>
                  </w:r>
                </w:p>
              </w:tc>
            </w:tr>
            <w:tr w:rsidR="00DA6B65" w:rsidRPr="002D52DA" w14:paraId="2BC356E3" w14:textId="77777777" w:rsidTr="00DA6B65">
              <w:tc>
                <w:tcPr>
                  <w:tcW w:w="3138" w:type="dxa"/>
                  <w:shd w:val="clear" w:color="auto" w:fill="auto"/>
                </w:tcPr>
                <w:p w14:paraId="2B4A3DB6" w14:textId="535FB8A1" w:rsidR="00DA6B65" w:rsidRPr="002D52DA" w:rsidRDefault="00DA6B65" w:rsidP="00DA6B65">
                  <w:pPr>
                    <w:widowControl/>
                    <w:numPr>
                      <w:ilvl w:val="0"/>
                      <w:numId w:val="35"/>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 xml:space="preserve">Il gestore </w:t>
                  </w:r>
                  <w:r w:rsidR="00C22E69">
                    <w:rPr>
                      <w:rFonts w:ascii="Calibri" w:eastAsia="Calibri" w:hAnsi="Calibri"/>
                      <w:kern w:val="0"/>
                      <w:sz w:val="22"/>
                      <w:szCs w:val="22"/>
                      <w:lang w:eastAsia="en-US"/>
                    </w:rPr>
                    <w:t>effettua le modifiche des</w:t>
                  </w:r>
                  <w:r w:rsidR="00C042C9">
                    <w:rPr>
                      <w:rFonts w:ascii="Calibri" w:eastAsia="Calibri" w:hAnsi="Calibri"/>
                      <w:kern w:val="0"/>
                      <w:sz w:val="22"/>
                      <w:szCs w:val="22"/>
                      <w:lang w:eastAsia="en-US"/>
                    </w:rPr>
                    <w:t>iderate e clicca “Modifica Prodotto</w:t>
                  </w:r>
                  <w:r w:rsidR="00C22E69">
                    <w:rPr>
                      <w:rFonts w:ascii="Calibri" w:eastAsia="Calibri" w:hAnsi="Calibri"/>
                      <w:kern w:val="0"/>
                      <w:sz w:val="22"/>
                      <w:szCs w:val="22"/>
                      <w:lang w:eastAsia="en-US"/>
                    </w:rPr>
                    <w:t>”</w:t>
                  </w:r>
                </w:p>
              </w:tc>
              <w:tc>
                <w:tcPr>
                  <w:tcW w:w="3139" w:type="dxa"/>
                  <w:shd w:val="clear" w:color="auto" w:fill="auto"/>
                </w:tcPr>
                <w:p w14:paraId="5A2E3553" w14:textId="77777777" w:rsidR="00DA6B65" w:rsidRDefault="00DA6B65" w:rsidP="00C22E69">
                  <w:pPr>
                    <w:widowControl/>
                    <w:suppressAutoHyphens w:val="0"/>
                    <w:ind w:left="360"/>
                    <w:contextualSpacing/>
                    <w:rPr>
                      <w:rFonts w:ascii="Calibri" w:eastAsia="Calibri" w:hAnsi="Calibri"/>
                      <w:kern w:val="0"/>
                      <w:sz w:val="22"/>
                      <w:szCs w:val="22"/>
                      <w:lang w:eastAsia="en-US"/>
                    </w:rPr>
                  </w:pPr>
                </w:p>
                <w:p w14:paraId="39C0928F" w14:textId="77777777" w:rsidR="00C22E69" w:rsidRDefault="00C22E69" w:rsidP="00C22E69">
                  <w:pPr>
                    <w:widowControl/>
                    <w:suppressAutoHyphens w:val="0"/>
                    <w:contextualSpacing/>
                    <w:rPr>
                      <w:rFonts w:ascii="Calibri" w:eastAsia="Calibri" w:hAnsi="Calibri"/>
                      <w:kern w:val="0"/>
                      <w:sz w:val="22"/>
                      <w:szCs w:val="22"/>
                      <w:lang w:eastAsia="en-US"/>
                    </w:rPr>
                  </w:pPr>
                </w:p>
              </w:tc>
            </w:tr>
            <w:tr w:rsidR="00C22E69" w:rsidRPr="002D52DA" w14:paraId="0AA6F269" w14:textId="77777777" w:rsidTr="00DA6B65">
              <w:tc>
                <w:tcPr>
                  <w:tcW w:w="3138" w:type="dxa"/>
                  <w:shd w:val="clear" w:color="auto" w:fill="auto"/>
                </w:tcPr>
                <w:p w14:paraId="7FE8FB42" w14:textId="77777777" w:rsidR="00C22E69" w:rsidRDefault="00C22E69" w:rsidP="00C22E69">
                  <w:pPr>
                    <w:widowControl/>
                    <w:suppressAutoHyphens w:val="0"/>
                    <w:ind w:left="720"/>
                    <w:contextualSpacing/>
                    <w:rPr>
                      <w:rFonts w:ascii="Calibri" w:eastAsia="Calibri" w:hAnsi="Calibri"/>
                      <w:kern w:val="0"/>
                      <w:sz w:val="22"/>
                      <w:szCs w:val="22"/>
                      <w:lang w:eastAsia="en-US"/>
                    </w:rPr>
                  </w:pPr>
                </w:p>
              </w:tc>
              <w:tc>
                <w:tcPr>
                  <w:tcW w:w="3139" w:type="dxa"/>
                  <w:shd w:val="clear" w:color="auto" w:fill="auto"/>
                </w:tcPr>
                <w:p w14:paraId="27FC070B" w14:textId="77777777" w:rsidR="00C22E69" w:rsidRDefault="00C22E69" w:rsidP="00C22E69">
                  <w:pPr>
                    <w:widowControl/>
                    <w:numPr>
                      <w:ilvl w:val="0"/>
                      <w:numId w:val="35"/>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sistema verifica i dati inseriti</w:t>
                  </w:r>
                </w:p>
              </w:tc>
            </w:tr>
          </w:tbl>
          <w:p w14:paraId="41AE6F93" w14:textId="77777777" w:rsidR="003A0645" w:rsidRPr="003A0645" w:rsidRDefault="003A0645" w:rsidP="003A0645">
            <w:pPr>
              <w:widowControl/>
              <w:suppressAutoHyphens w:val="0"/>
              <w:rPr>
                <w:rFonts w:ascii="Calibri" w:eastAsia="Calibri" w:hAnsi="Calibri"/>
                <w:i/>
                <w:kern w:val="0"/>
                <w:sz w:val="22"/>
                <w:szCs w:val="22"/>
                <w:lang w:eastAsia="en-US"/>
              </w:rPr>
            </w:pPr>
          </w:p>
        </w:tc>
      </w:tr>
      <w:tr w:rsidR="003A0645" w:rsidRPr="002D52DA" w14:paraId="6730F19F"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4F1B7FAD"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6CFDFF1D" w14:textId="77777777" w:rsidR="003A0645" w:rsidRPr="003A0645" w:rsidRDefault="00C22E69"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Il sistema visualizza il messaggio “Prodotto Modificato”</w:t>
            </w:r>
          </w:p>
        </w:tc>
      </w:tr>
      <w:tr w:rsidR="003A0645" w:rsidRPr="002D52DA" w14:paraId="3A5682EB"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5BB244CA"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6105E607" w14:textId="77777777" w:rsidR="003A0645" w:rsidRPr="003A0645" w:rsidRDefault="00C22E69" w:rsidP="00D77B68">
            <w:pPr>
              <w:widowControl/>
              <w:suppressAutoHyphens w:val="0"/>
              <w:rPr>
                <w:rFonts w:ascii="Calibri" w:eastAsia="Calibri" w:hAnsi="Calibri"/>
                <w:i/>
                <w:kern w:val="0"/>
                <w:sz w:val="22"/>
                <w:szCs w:val="22"/>
                <w:lang w:eastAsia="en-US"/>
              </w:rPr>
            </w:pPr>
            <w:r w:rsidRPr="002D52DA">
              <w:rPr>
                <w:rFonts w:ascii="Calibri" w:eastAsia="Calibri" w:hAnsi="Calibri"/>
                <w:kern w:val="0"/>
                <w:sz w:val="22"/>
                <w:szCs w:val="22"/>
                <w:lang w:eastAsia="en-US"/>
              </w:rPr>
              <w:t xml:space="preserve">Se la verifica al punto 7. non va a buon fine </w:t>
            </w:r>
            <w:r>
              <w:rPr>
                <w:rFonts w:ascii="Calibri" w:eastAsia="Calibri" w:hAnsi="Calibri"/>
                <w:kern w:val="0"/>
                <w:sz w:val="22"/>
                <w:szCs w:val="22"/>
                <w:lang w:eastAsia="en-US"/>
              </w:rPr>
              <w:t>si passa allo use case “</w:t>
            </w:r>
            <w:proofErr w:type="spellStart"/>
            <w:r>
              <w:rPr>
                <w:rFonts w:ascii="Calibri" w:eastAsia="Calibri" w:hAnsi="Calibri"/>
                <w:kern w:val="0"/>
                <w:sz w:val="22"/>
                <w:szCs w:val="22"/>
                <w:lang w:eastAsia="en-US"/>
              </w:rPr>
              <w:t>Modifica</w:t>
            </w:r>
            <w:r w:rsidRPr="002D52DA">
              <w:rPr>
                <w:rFonts w:ascii="Calibri" w:eastAsia="Calibri" w:hAnsi="Calibri"/>
                <w:kern w:val="0"/>
                <w:sz w:val="22"/>
                <w:szCs w:val="22"/>
                <w:lang w:eastAsia="en-US"/>
              </w:rPr>
              <w:t>ProdottoErrore</w:t>
            </w:r>
            <w:proofErr w:type="spellEnd"/>
            <w:r w:rsidRPr="002D52DA">
              <w:rPr>
                <w:rFonts w:ascii="Calibri" w:eastAsia="Calibri" w:hAnsi="Calibri"/>
                <w:kern w:val="0"/>
                <w:sz w:val="22"/>
                <w:szCs w:val="22"/>
                <w:lang w:eastAsia="en-US"/>
              </w:rPr>
              <w:t>”.</w:t>
            </w:r>
          </w:p>
        </w:tc>
      </w:tr>
      <w:tr w:rsidR="003A0645" w:rsidRPr="002D52DA" w14:paraId="0964D8DB" w14:textId="77777777" w:rsidTr="003A0645">
        <w:tc>
          <w:tcPr>
            <w:tcW w:w="2405" w:type="dxa"/>
            <w:tcBorders>
              <w:top w:val="single" w:sz="4" w:space="0" w:color="auto"/>
              <w:left w:val="single" w:sz="4" w:space="0" w:color="auto"/>
              <w:bottom w:val="single" w:sz="4" w:space="0" w:color="auto"/>
              <w:right w:val="single" w:sz="4" w:space="0" w:color="auto"/>
            </w:tcBorders>
            <w:shd w:val="clear" w:color="auto" w:fill="auto"/>
          </w:tcPr>
          <w:p w14:paraId="23E94C30"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481C869C" w14:textId="77777777" w:rsidR="003A0645" w:rsidRPr="003A0645" w:rsidRDefault="003A0645" w:rsidP="003A0645">
            <w:pPr>
              <w:widowControl/>
              <w:suppressAutoHyphens w:val="0"/>
              <w:rPr>
                <w:rFonts w:ascii="Calibri" w:eastAsia="Calibri" w:hAnsi="Calibri"/>
                <w:i/>
                <w:kern w:val="0"/>
                <w:sz w:val="22"/>
                <w:szCs w:val="22"/>
                <w:lang w:eastAsia="en-US"/>
              </w:rPr>
            </w:pPr>
          </w:p>
        </w:tc>
      </w:tr>
    </w:tbl>
    <w:p w14:paraId="7CDFF64A" w14:textId="77777777" w:rsidR="00C22E69" w:rsidRDefault="003A0645" w:rsidP="00577955">
      <w:pPr>
        <w:widowControl/>
        <w:suppressAutoHyphens w:val="0"/>
        <w:spacing w:after="160" w:line="259" w:lineRule="auto"/>
        <w:rPr>
          <w:rFonts w:eastAsia="Calibri"/>
          <w:kern w:val="0"/>
          <w:lang w:eastAsia="en-US"/>
        </w:rPr>
      </w:pPr>
      <w:r>
        <w:rPr>
          <w:rFonts w:eastAsia="Calibri"/>
          <w:kern w:val="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C22E69" w:rsidRPr="00786A0D" w14:paraId="15D30288" w14:textId="77777777" w:rsidTr="00D77B68">
        <w:tc>
          <w:tcPr>
            <w:tcW w:w="2405" w:type="dxa"/>
            <w:shd w:val="clear" w:color="auto" w:fill="auto"/>
          </w:tcPr>
          <w:p w14:paraId="36F85F95" w14:textId="77777777" w:rsidR="00C22E69" w:rsidRPr="002D52DA" w:rsidRDefault="00C22E69"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shd w:val="clear" w:color="auto" w:fill="auto"/>
          </w:tcPr>
          <w:p w14:paraId="7177A3C7" w14:textId="77777777" w:rsidR="00C22E69" w:rsidRPr="00786A0D" w:rsidRDefault="0080733A"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UC_M</w:t>
            </w:r>
            <w:r w:rsidR="00C22E69">
              <w:rPr>
                <w:rFonts w:ascii="Calibri" w:eastAsia="Calibri" w:hAnsi="Calibri"/>
                <w:i/>
                <w:kern w:val="0"/>
                <w:sz w:val="22"/>
                <w:szCs w:val="22"/>
                <w:lang w:val="en-US" w:eastAsia="en-US"/>
              </w:rPr>
              <w:t>PE</w:t>
            </w:r>
          </w:p>
        </w:tc>
      </w:tr>
      <w:tr w:rsidR="00C22E69" w:rsidRPr="002D52DA" w14:paraId="14385402" w14:textId="77777777" w:rsidTr="00D77B68">
        <w:tc>
          <w:tcPr>
            <w:tcW w:w="2405" w:type="dxa"/>
            <w:shd w:val="clear" w:color="auto" w:fill="auto"/>
          </w:tcPr>
          <w:p w14:paraId="5B14CAFC"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47BC0C80" w14:textId="77777777" w:rsidR="00C22E69" w:rsidRPr="002D52DA" w:rsidRDefault="00C22E69" w:rsidP="00D77B68">
            <w:pPr>
              <w:widowControl/>
              <w:suppressAutoHyphens w:val="0"/>
              <w:rPr>
                <w:rFonts w:ascii="Calibri" w:eastAsia="Calibri" w:hAnsi="Calibri"/>
                <w:kern w:val="0"/>
                <w:sz w:val="22"/>
                <w:szCs w:val="22"/>
                <w:lang w:val="en-US" w:eastAsia="en-US"/>
              </w:rPr>
            </w:pPr>
            <w:proofErr w:type="spellStart"/>
            <w:r>
              <w:rPr>
                <w:rFonts w:ascii="Calibri" w:eastAsia="Calibri" w:hAnsi="Calibri"/>
                <w:kern w:val="0"/>
                <w:sz w:val="22"/>
                <w:szCs w:val="22"/>
                <w:lang w:val="en-US" w:eastAsia="en-US"/>
              </w:rPr>
              <w:t>Modifica</w:t>
            </w:r>
            <w:r w:rsidRPr="002D52DA">
              <w:rPr>
                <w:rFonts w:ascii="Calibri" w:eastAsia="Calibri" w:hAnsi="Calibri"/>
                <w:kern w:val="0"/>
                <w:sz w:val="22"/>
                <w:szCs w:val="22"/>
                <w:lang w:val="en-US" w:eastAsia="en-US"/>
              </w:rPr>
              <w:t>ProdottoErrore</w:t>
            </w:r>
            <w:proofErr w:type="spellEnd"/>
          </w:p>
        </w:tc>
      </w:tr>
      <w:tr w:rsidR="00C22E69" w:rsidRPr="002D52DA" w14:paraId="4263DD19" w14:textId="77777777" w:rsidTr="00D77B68">
        <w:tc>
          <w:tcPr>
            <w:tcW w:w="2405" w:type="dxa"/>
            <w:shd w:val="clear" w:color="auto" w:fill="auto"/>
          </w:tcPr>
          <w:p w14:paraId="4FFB8B78"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00226406" w14:textId="77777777" w:rsidR="00C22E69" w:rsidRPr="002D52DA" w:rsidRDefault="00C22E69"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C22E69" w:rsidRPr="002D52DA" w14:paraId="1E8ACA3E" w14:textId="77777777" w:rsidTr="00D77B68">
        <w:tc>
          <w:tcPr>
            <w:tcW w:w="2405" w:type="dxa"/>
            <w:shd w:val="clear" w:color="auto" w:fill="auto"/>
          </w:tcPr>
          <w:p w14:paraId="0C25D44A"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224DD255" w14:textId="77777777" w:rsidR="00C22E69" w:rsidRPr="002D52DA" w:rsidRDefault="00C22E69" w:rsidP="00D77B68">
            <w:pPr>
              <w:widowControl/>
              <w:suppressAutoHyphens w:val="0"/>
              <w:contextualSpacing/>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w:t>
            </w:r>
            <w:r>
              <w:rPr>
                <w:rFonts w:ascii="Calibri" w:eastAsia="Calibri" w:hAnsi="Calibri"/>
                <w:kern w:val="0"/>
                <w:sz w:val="22"/>
                <w:szCs w:val="22"/>
                <w:lang w:eastAsia="en-US"/>
              </w:rPr>
              <w:t>xception</w:t>
            </w:r>
            <w:proofErr w:type="spellEnd"/>
            <w:r>
              <w:rPr>
                <w:rFonts w:ascii="Calibri" w:eastAsia="Calibri" w:hAnsi="Calibri"/>
                <w:kern w:val="0"/>
                <w:sz w:val="22"/>
                <w:szCs w:val="22"/>
                <w:lang w:eastAsia="en-US"/>
              </w:rPr>
              <w:t xml:space="preserve"> allo use case “</w:t>
            </w:r>
            <w:proofErr w:type="spellStart"/>
            <w:r>
              <w:rPr>
                <w:rFonts w:ascii="Calibri" w:eastAsia="Calibri" w:hAnsi="Calibri"/>
                <w:kern w:val="0"/>
                <w:sz w:val="22"/>
                <w:szCs w:val="22"/>
                <w:lang w:eastAsia="en-US"/>
              </w:rPr>
              <w:t>Modifica</w:t>
            </w:r>
            <w:r w:rsidRPr="002D52DA">
              <w:rPr>
                <w:rFonts w:ascii="Calibri" w:eastAsia="Calibri" w:hAnsi="Calibri"/>
                <w:kern w:val="0"/>
                <w:sz w:val="22"/>
                <w:szCs w:val="22"/>
                <w:lang w:eastAsia="en-US"/>
              </w:rPr>
              <w:t>Prodotto</w:t>
            </w:r>
            <w:proofErr w:type="spellEnd"/>
            <w:r w:rsidRPr="002D52DA">
              <w:rPr>
                <w:rFonts w:ascii="Calibri" w:eastAsia="Calibri" w:hAnsi="Calibri"/>
                <w:kern w:val="0"/>
                <w:sz w:val="22"/>
                <w:szCs w:val="22"/>
                <w:lang w:eastAsia="en-US"/>
              </w:rPr>
              <w:t>”.</w:t>
            </w:r>
          </w:p>
        </w:tc>
      </w:tr>
      <w:tr w:rsidR="00C22E69" w:rsidRPr="002D52DA" w14:paraId="3329BDF7" w14:textId="77777777" w:rsidTr="00D77B68">
        <w:tc>
          <w:tcPr>
            <w:tcW w:w="2405" w:type="dxa"/>
            <w:shd w:val="clear" w:color="auto" w:fill="auto"/>
          </w:tcPr>
          <w:p w14:paraId="4D7D6B50"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72"/>
            </w:tblGrid>
            <w:tr w:rsidR="00C22E69" w:rsidRPr="002D52DA" w14:paraId="5EA36A37" w14:textId="77777777" w:rsidTr="00D77B68">
              <w:tc>
                <w:tcPr>
                  <w:tcW w:w="3117" w:type="dxa"/>
                  <w:shd w:val="clear" w:color="auto" w:fill="auto"/>
                </w:tcPr>
                <w:p w14:paraId="5F8ABE24" w14:textId="77777777" w:rsidR="00C22E69" w:rsidRPr="002D52DA" w:rsidRDefault="00C22E69"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60" w:type="dxa"/>
                  <w:shd w:val="clear" w:color="auto" w:fill="auto"/>
                </w:tcPr>
                <w:p w14:paraId="68AD625D" w14:textId="77777777" w:rsidR="00C22E69" w:rsidRPr="002D52DA" w:rsidRDefault="00C22E69"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C22E69" w:rsidRPr="002D52DA" w14:paraId="144EBF92" w14:textId="77777777" w:rsidTr="00D77B68">
              <w:tc>
                <w:tcPr>
                  <w:tcW w:w="3498" w:type="dxa"/>
                  <w:shd w:val="clear" w:color="auto" w:fill="auto"/>
                </w:tcPr>
                <w:p w14:paraId="3E2EB76B" w14:textId="77777777" w:rsidR="00C22E69" w:rsidRPr="002D52DA" w:rsidRDefault="00C22E69" w:rsidP="00D77B68">
                  <w:pPr>
                    <w:widowControl/>
                    <w:suppressAutoHyphens w:val="0"/>
                    <w:rPr>
                      <w:rFonts w:ascii="Calibri" w:eastAsia="Calibri" w:hAnsi="Calibri"/>
                      <w:kern w:val="0"/>
                      <w:sz w:val="22"/>
                      <w:szCs w:val="22"/>
                      <w:lang w:eastAsia="en-US"/>
                    </w:rPr>
                  </w:pPr>
                </w:p>
              </w:tc>
              <w:tc>
                <w:tcPr>
                  <w:tcW w:w="3499" w:type="dxa"/>
                  <w:shd w:val="clear" w:color="auto" w:fill="auto"/>
                </w:tcPr>
                <w:p w14:paraId="213F4BE1" w14:textId="3C083F48" w:rsidR="00C22E69" w:rsidRPr="002D52DA" w:rsidRDefault="00C22E69" w:rsidP="00C22E69">
                  <w:pPr>
                    <w:widowControl/>
                    <w:numPr>
                      <w:ilvl w:val="0"/>
                      <w:numId w:val="3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mostra il messaggio </w:t>
                  </w:r>
                  <w:r>
                    <w:rPr>
                      <w:rFonts w:ascii="Calibri" w:eastAsia="Calibri" w:hAnsi="Calibri"/>
                      <w:kern w:val="0"/>
                      <w:sz w:val="22"/>
                      <w:szCs w:val="22"/>
                      <w:lang w:eastAsia="en-US"/>
                    </w:rPr>
                    <w:t>di errore “Prodotto non Modificato</w:t>
                  </w:r>
                  <w:r w:rsidR="00C042C9">
                    <w:rPr>
                      <w:rFonts w:ascii="Calibri" w:eastAsia="Calibri" w:hAnsi="Calibri"/>
                      <w:kern w:val="0"/>
                      <w:sz w:val="22"/>
                      <w:szCs w:val="22"/>
                      <w:lang w:eastAsia="en-US"/>
                    </w:rPr>
                    <w:t>.</w:t>
                  </w:r>
                  <w:r w:rsidRPr="002D52DA">
                    <w:rPr>
                      <w:rFonts w:ascii="Calibri" w:eastAsia="Calibri" w:hAnsi="Calibri"/>
                      <w:kern w:val="0"/>
                      <w:sz w:val="22"/>
                      <w:szCs w:val="22"/>
                      <w:lang w:eastAsia="en-US"/>
                    </w:rPr>
                    <w:t>”.</w:t>
                  </w:r>
                </w:p>
              </w:tc>
            </w:tr>
            <w:tr w:rsidR="00C22E69" w:rsidRPr="002D52DA" w14:paraId="3BFBD077" w14:textId="77777777" w:rsidTr="00D77B68">
              <w:tc>
                <w:tcPr>
                  <w:tcW w:w="3498" w:type="dxa"/>
                  <w:shd w:val="clear" w:color="auto" w:fill="auto"/>
                </w:tcPr>
                <w:p w14:paraId="2C180CCC" w14:textId="2BCFDE76" w:rsidR="00C22E69" w:rsidRPr="002D52DA" w:rsidRDefault="00C22E69" w:rsidP="00C042C9">
                  <w:pPr>
                    <w:widowControl/>
                    <w:numPr>
                      <w:ilvl w:val="0"/>
                      <w:numId w:val="3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clicca su “</w:t>
                  </w:r>
                  <w:r w:rsidR="00C042C9">
                    <w:rPr>
                      <w:rFonts w:ascii="Calibri" w:eastAsia="Calibri" w:hAnsi="Calibri"/>
                      <w:kern w:val="0"/>
                      <w:sz w:val="22"/>
                      <w:szCs w:val="22"/>
                      <w:lang w:eastAsia="en-US"/>
                    </w:rPr>
                    <w:t>Torna Indietro</w:t>
                  </w:r>
                  <w:r w:rsidRPr="002D52DA">
                    <w:rPr>
                      <w:rFonts w:ascii="Calibri" w:eastAsia="Calibri" w:hAnsi="Calibri"/>
                      <w:kern w:val="0"/>
                      <w:sz w:val="22"/>
                      <w:szCs w:val="22"/>
                      <w:lang w:eastAsia="en-US"/>
                    </w:rPr>
                    <w:t>”.</w:t>
                  </w:r>
                </w:p>
              </w:tc>
              <w:tc>
                <w:tcPr>
                  <w:tcW w:w="3499" w:type="dxa"/>
                  <w:shd w:val="clear" w:color="auto" w:fill="auto"/>
                </w:tcPr>
                <w:p w14:paraId="31AFAFE6" w14:textId="77777777" w:rsidR="00C22E69" w:rsidRPr="002D52DA" w:rsidRDefault="00C22E69" w:rsidP="00D77B68">
                  <w:pPr>
                    <w:widowControl/>
                    <w:suppressAutoHyphens w:val="0"/>
                    <w:contextualSpacing/>
                    <w:rPr>
                      <w:rFonts w:ascii="Calibri" w:eastAsia="Calibri" w:hAnsi="Calibri"/>
                      <w:kern w:val="0"/>
                      <w:sz w:val="22"/>
                      <w:szCs w:val="22"/>
                      <w:lang w:eastAsia="en-US"/>
                    </w:rPr>
                  </w:pPr>
                </w:p>
              </w:tc>
            </w:tr>
            <w:tr w:rsidR="00C22E69" w:rsidRPr="002D52DA" w14:paraId="5A7B43A3" w14:textId="77777777" w:rsidTr="00D77B68">
              <w:tc>
                <w:tcPr>
                  <w:tcW w:w="3498" w:type="dxa"/>
                  <w:shd w:val="clear" w:color="auto" w:fill="auto"/>
                </w:tcPr>
                <w:p w14:paraId="46792AC4" w14:textId="77777777" w:rsidR="00C22E69" w:rsidRPr="002D52DA" w:rsidRDefault="00C22E69" w:rsidP="00D77B68">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316A6A42" w14:textId="77777777" w:rsidR="00C22E69" w:rsidRPr="002D52DA" w:rsidRDefault="00C22E69" w:rsidP="00C22E69">
                  <w:pPr>
                    <w:widowControl/>
                    <w:numPr>
                      <w:ilvl w:val="0"/>
                      <w:numId w:val="3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reindirizza il gestore alla pagina contente il </w:t>
                  </w:r>
                  <w:proofErr w:type="spellStart"/>
                  <w:r w:rsidRPr="002D52DA">
                    <w:rPr>
                      <w:rFonts w:ascii="Calibri" w:eastAsia="Calibri" w:hAnsi="Calibri"/>
                      <w:kern w:val="0"/>
                      <w:sz w:val="22"/>
                      <w:szCs w:val="22"/>
                      <w:lang w:eastAsia="en-US"/>
                    </w:rPr>
                    <w:t>form</w:t>
                  </w:r>
                  <w:proofErr w:type="spellEnd"/>
                  <w:r w:rsidRPr="002D52DA">
                    <w:rPr>
                      <w:rFonts w:ascii="Calibri" w:eastAsia="Calibri" w:hAnsi="Calibri"/>
                      <w:kern w:val="0"/>
                      <w:sz w:val="22"/>
                      <w:szCs w:val="22"/>
                      <w:lang w:eastAsia="en-US"/>
                    </w:rPr>
                    <w:t xml:space="preserve"> per </w:t>
                  </w:r>
                  <w:r>
                    <w:rPr>
                      <w:rFonts w:ascii="Calibri" w:eastAsia="Calibri" w:hAnsi="Calibri"/>
                      <w:kern w:val="0"/>
                      <w:sz w:val="22"/>
                      <w:szCs w:val="22"/>
                      <w:lang w:eastAsia="en-US"/>
                    </w:rPr>
                    <w:t>la modifica</w:t>
                  </w:r>
                  <w:r w:rsidRPr="002D52DA">
                    <w:rPr>
                      <w:rFonts w:ascii="Calibri" w:eastAsia="Calibri" w:hAnsi="Calibri"/>
                      <w:kern w:val="0"/>
                      <w:sz w:val="22"/>
                      <w:szCs w:val="22"/>
                      <w:lang w:eastAsia="en-US"/>
                    </w:rPr>
                    <w:t xml:space="preserve"> del prodotto.</w:t>
                  </w:r>
                </w:p>
              </w:tc>
            </w:tr>
            <w:tr w:rsidR="00C22E69" w:rsidRPr="002D52DA" w14:paraId="71E7BD05" w14:textId="77777777" w:rsidTr="00D77B68">
              <w:tc>
                <w:tcPr>
                  <w:tcW w:w="3498" w:type="dxa"/>
                  <w:shd w:val="clear" w:color="auto" w:fill="auto"/>
                </w:tcPr>
                <w:p w14:paraId="45DEA001" w14:textId="67C76CFD" w:rsidR="00C22E69" w:rsidRPr="002D52DA" w:rsidRDefault="00C22E69" w:rsidP="00C042C9">
                  <w:pPr>
                    <w:widowControl/>
                    <w:numPr>
                      <w:ilvl w:val="0"/>
                      <w:numId w:val="3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modifica o conferma i dati</w:t>
                  </w:r>
                  <w:r>
                    <w:rPr>
                      <w:rFonts w:ascii="Calibri" w:eastAsia="Calibri" w:hAnsi="Calibri"/>
                      <w:kern w:val="0"/>
                      <w:sz w:val="22"/>
                      <w:szCs w:val="22"/>
                      <w:lang w:eastAsia="en-US"/>
                    </w:rPr>
                    <w:t xml:space="preserve"> e clicca sul pulsante “</w:t>
                  </w:r>
                  <w:r w:rsidR="00C042C9">
                    <w:rPr>
                      <w:rFonts w:ascii="Calibri" w:eastAsia="Calibri" w:hAnsi="Calibri"/>
                      <w:kern w:val="0"/>
                      <w:sz w:val="22"/>
                      <w:szCs w:val="22"/>
                      <w:lang w:eastAsia="en-US"/>
                    </w:rPr>
                    <w:t>Modifica Prodotto</w:t>
                  </w:r>
                  <w:r w:rsidRPr="002D52DA">
                    <w:rPr>
                      <w:rFonts w:ascii="Calibri" w:eastAsia="Calibri" w:hAnsi="Calibri"/>
                      <w:kern w:val="0"/>
                      <w:sz w:val="22"/>
                      <w:szCs w:val="22"/>
                      <w:lang w:eastAsia="en-US"/>
                    </w:rPr>
                    <w:t>”</w:t>
                  </w:r>
                </w:p>
              </w:tc>
              <w:tc>
                <w:tcPr>
                  <w:tcW w:w="3499" w:type="dxa"/>
                  <w:shd w:val="clear" w:color="auto" w:fill="auto"/>
                </w:tcPr>
                <w:p w14:paraId="08AD0D66" w14:textId="77777777" w:rsidR="00C22E69" w:rsidRPr="002D52DA" w:rsidRDefault="00C22E69" w:rsidP="00D77B68">
                  <w:pPr>
                    <w:widowControl/>
                    <w:suppressAutoHyphens w:val="0"/>
                    <w:contextualSpacing/>
                    <w:rPr>
                      <w:rFonts w:ascii="Calibri" w:eastAsia="Calibri" w:hAnsi="Calibri"/>
                      <w:kern w:val="0"/>
                      <w:sz w:val="22"/>
                      <w:szCs w:val="22"/>
                      <w:lang w:eastAsia="en-US"/>
                    </w:rPr>
                  </w:pPr>
                </w:p>
              </w:tc>
            </w:tr>
            <w:tr w:rsidR="00C22E69" w:rsidRPr="002D52DA" w14:paraId="5E731B46" w14:textId="77777777" w:rsidTr="00D77B68">
              <w:tc>
                <w:tcPr>
                  <w:tcW w:w="3498" w:type="dxa"/>
                  <w:shd w:val="clear" w:color="auto" w:fill="auto"/>
                </w:tcPr>
                <w:p w14:paraId="624B6725" w14:textId="77777777" w:rsidR="00C22E69" w:rsidRPr="002D52DA" w:rsidRDefault="00C22E69" w:rsidP="00D77B68">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01C0D9E0" w14:textId="77777777" w:rsidR="00C22E69" w:rsidRPr="002D52DA" w:rsidRDefault="00C22E69" w:rsidP="00C22E69">
                  <w:pPr>
                    <w:widowControl/>
                    <w:numPr>
                      <w:ilvl w:val="0"/>
                      <w:numId w:val="36"/>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verifica i dati inseriti.</w:t>
                  </w:r>
                </w:p>
              </w:tc>
            </w:tr>
          </w:tbl>
          <w:p w14:paraId="00EA2F6B" w14:textId="77777777" w:rsidR="00C22E69" w:rsidRPr="002D52DA" w:rsidRDefault="00C22E69" w:rsidP="00D77B68">
            <w:pPr>
              <w:widowControl/>
              <w:suppressAutoHyphens w:val="0"/>
              <w:ind w:left="720"/>
              <w:contextualSpacing/>
              <w:rPr>
                <w:rFonts w:ascii="Calibri" w:eastAsia="Calibri" w:hAnsi="Calibri"/>
                <w:kern w:val="0"/>
                <w:sz w:val="22"/>
                <w:szCs w:val="22"/>
                <w:lang w:eastAsia="en-US"/>
              </w:rPr>
            </w:pPr>
          </w:p>
        </w:tc>
      </w:tr>
      <w:tr w:rsidR="00C22E69" w:rsidRPr="002D52DA" w14:paraId="16E75D7C" w14:textId="77777777" w:rsidTr="00D77B68">
        <w:tc>
          <w:tcPr>
            <w:tcW w:w="2405" w:type="dxa"/>
            <w:shd w:val="clear" w:color="auto" w:fill="auto"/>
          </w:tcPr>
          <w:p w14:paraId="63697902"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6054239E" w14:textId="77777777" w:rsidR="00C22E69" w:rsidRPr="002D52DA" w:rsidRDefault="00C22E69"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visualizza</w:t>
            </w:r>
            <w:r w:rsidR="0080733A">
              <w:rPr>
                <w:rFonts w:ascii="Calibri" w:eastAsia="Calibri" w:hAnsi="Calibri"/>
                <w:kern w:val="0"/>
                <w:sz w:val="22"/>
                <w:szCs w:val="22"/>
                <w:lang w:eastAsia="en-US"/>
              </w:rPr>
              <w:t xml:space="preserve"> il messaggio “Prodotto Modificato</w:t>
            </w:r>
            <w:r w:rsidRPr="002D52DA">
              <w:rPr>
                <w:rFonts w:ascii="Calibri" w:eastAsia="Calibri" w:hAnsi="Calibri"/>
                <w:kern w:val="0"/>
                <w:sz w:val="22"/>
                <w:szCs w:val="22"/>
                <w:lang w:eastAsia="en-US"/>
              </w:rPr>
              <w:t>”.</w:t>
            </w:r>
          </w:p>
        </w:tc>
      </w:tr>
      <w:tr w:rsidR="00C22E69" w:rsidRPr="002D52DA" w14:paraId="78E6BF58" w14:textId="77777777" w:rsidTr="00D77B68">
        <w:tc>
          <w:tcPr>
            <w:tcW w:w="2405" w:type="dxa"/>
            <w:shd w:val="clear" w:color="auto" w:fill="auto"/>
          </w:tcPr>
          <w:p w14:paraId="44FA25E7"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4B8CF02D" w14:textId="77777777" w:rsidR="00C22E69" w:rsidRPr="002D52DA" w:rsidRDefault="00C22E69"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Se la verifica al punto 5.  non va a buon fine, questo use case si ripete.</w:t>
            </w:r>
          </w:p>
        </w:tc>
      </w:tr>
      <w:tr w:rsidR="00C22E69" w:rsidRPr="002D52DA" w14:paraId="3977AC9D" w14:textId="77777777" w:rsidTr="00D77B68">
        <w:tc>
          <w:tcPr>
            <w:tcW w:w="2405" w:type="dxa"/>
            <w:shd w:val="clear" w:color="auto" w:fill="auto"/>
          </w:tcPr>
          <w:p w14:paraId="47477A5F" w14:textId="77777777" w:rsidR="00C22E69" w:rsidRPr="002D52DA" w:rsidRDefault="00C22E69"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1C2E5B77" w14:textId="77777777" w:rsidR="00C22E69" w:rsidRPr="002D52DA" w:rsidRDefault="00C22E69" w:rsidP="00D77B68">
            <w:pPr>
              <w:widowControl/>
              <w:suppressAutoHyphens w:val="0"/>
              <w:ind w:left="720"/>
              <w:contextualSpacing/>
              <w:rPr>
                <w:rFonts w:ascii="Calibri" w:eastAsia="Calibri" w:hAnsi="Calibri"/>
                <w:kern w:val="0"/>
                <w:sz w:val="22"/>
                <w:szCs w:val="22"/>
                <w:lang w:eastAsia="en-US"/>
              </w:rPr>
            </w:pPr>
          </w:p>
        </w:tc>
      </w:tr>
    </w:tbl>
    <w:p w14:paraId="3F25C858" w14:textId="77777777" w:rsidR="00577955" w:rsidRDefault="00D26DFF" w:rsidP="00577955">
      <w:pPr>
        <w:widowControl/>
        <w:suppressAutoHyphens w:val="0"/>
        <w:spacing w:after="160" w:line="259" w:lineRule="auto"/>
        <w:rPr>
          <w:rFonts w:eastAsia="Calibri"/>
          <w:kern w:val="0"/>
          <w:lang w:eastAsia="en-US"/>
        </w:rPr>
      </w:pPr>
      <w:r>
        <w:rPr>
          <w:rFonts w:eastAsia="Calibri"/>
          <w:kern w:val="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2479F4" w:rsidRPr="003A0645" w14:paraId="2B6BB46B"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2783B27C" w14:textId="77777777" w:rsidR="002479F4" w:rsidRPr="002D52DA" w:rsidRDefault="002479F4"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026302B6" w14:textId="77777777" w:rsidR="002479F4" w:rsidRPr="003A0645" w:rsidRDefault="002479F4"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UC_EP</w:t>
            </w:r>
          </w:p>
        </w:tc>
      </w:tr>
      <w:tr w:rsidR="002479F4" w:rsidRPr="003A0645" w14:paraId="21986819"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5DF53E78"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246A6B05" w14:textId="77777777" w:rsidR="002479F4" w:rsidRPr="003A0645" w:rsidRDefault="002479F4" w:rsidP="00D77B68">
            <w:pPr>
              <w:widowControl/>
              <w:suppressAutoHyphens w:val="0"/>
              <w:rPr>
                <w:rFonts w:ascii="Calibri" w:eastAsia="Calibri" w:hAnsi="Calibri"/>
                <w:i/>
                <w:kern w:val="0"/>
                <w:sz w:val="22"/>
                <w:szCs w:val="22"/>
                <w:lang w:eastAsia="en-US"/>
              </w:rPr>
            </w:pPr>
            <w:proofErr w:type="spellStart"/>
            <w:r>
              <w:rPr>
                <w:rFonts w:ascii="Calibri" w:eastAsia="Calibri" w:hAnsi="Calibri"/>
                <w:i/>
                <w:kern w:val="0"/>
                <w:sz w:val="22"/>
                <w:szCs w:val="22"/>
                <w:lang w:eastAsia="en-US"/>
              </w:rPr>
              <w:t>Elimina</w:t>
            </w:r>
            <w:r w:rsidRPr="003A0645">
              <w:rPr>
                <w:rFonts w:ascii="Calibri" w:eastAsia="Calibri" w:hAnsi="Calibri"/>
                <w:i/>
                <w:kern w:val="0"/>
                <w:sz w:val="22"/>
                <w:szCs w:val="22"/>
                <w:lang w:eastAsia="en-US"/>
              </w:rPr>
              <w:t>Prodotto</w:t>
            </w:r>
            <w:proofErr w:type="spellEnd"/>
          </w:p>
        </w:tc>
      </w:tr>
      <w:tr w:rsidR="002479F4" w:rsidRPr="003A0645" w14:paraId="16019A13"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6EDE5348"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622DE6F1" w14:textId="77777777" w:rsidR="002479F4" w:rsidRPr="003A0645" w:rsidRDefault="002479F4" w:rsidP="00D77B68">
            <w:pPr>
              <w:widowControl/>
              <w:suppressAutoHyphens w:val="0"/>
              <w:rPr>
                <w:rFonts w:ascii="Calibri" w:eastAsia="Calibri" w:hAnsi="Calibri"/>
                <w:i/>
                <w:kern w:val="0"/>
                <w:sz w:val="22"/>
                <w:szCs w:val="22"/>
                <w:lang w:eastAsia="en-US"/>
              </w:rPr>
            </w:pPr>
            <w:r w:rsidRPr="003A0645">
              <w:rPr>
                <w:rFonts w:ascii="Calibri" w:eastAsia="Calibri" w:hAnsi="Calibri"/>
                <w:i/>
                <w:kern w:val="0"/>
                <w:sz w:val="22"/>
                <w:szCs w:val="22"/>
                <w:lang w:eastAsia="en-US"/>
              </w:rPr>
              <w:t>Iniziato da Gestore</w:t>
            </w:r>
          </w:p>
        </w:tc>
      </w:tr>
      <w:tr w:rsidR="002479F4" w:rsidRPr="003A0645" w14:paraId="241D6E85"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56807B4E"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1A074637" w14:textId="77777777" w:rsidR="002479F4" w:rsidRPr="003A0645" w:rsidRDefault="002479F4"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 xml:space="preserve">Il gestore è loggato al sito </w:t>
            </w:r>
            <w:r w:rsidRPr="00E2452E">
              <w:rPr>
                <w:rFonts w:ascii="Calibri" w:eastAsia="Calibri" w:hAnsi="Calibri"/>
                <w:i/>
                <w:kern w:val="0"/>
                <w:sz w:val="22"/>
                <w:szCs w:val="22"/>
                <w:lang w:eastAsia="en-US"/>
              </w:rPr>
              <w:t>e si trova nella pagina di amministrazione.</w:t>
            </w:r>
          </w:p>
        </w:tc>
      </w:tr>
      <w:tr w:rsidR="002479F4" w:rsidRPr="003A0645" w14:paraId="529E8AA1"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1825A32F"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tcBorders>
              <w:top w:val="single" w:sz="4" w:space="0" w:color="auto"/>
              <w:left w:val="single" w:sz="4" w:space="0" w:color="auto"/>
              <w:bottom w:val="single" w:sz="4" w:space="0" w:color="auto"/>
              <w:right w:val="single" w:sz="4" w:space="0" w:color="auto"/>
            </w:tcBorders>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7"/>
              <w:gridCol w:w="3139"/>
            </w:tblGrid>
            <w:tr w:rsidR="002479F4" w:rsidRPr="002D52DA" w14:paraId="43206976" w14:textId="77777777" w:rsidTr="00C042C9">
              <w:tc>
                <w:tcPr>
                  <w:tcW w:w="3137" w:type="dxa"/>
                  <w:shd w:val="clear" w:color="auto" w:fill="auto"/>
                </w:tcPr>
                <w:p w14:paraId="76F204C2" w14:textId="77777777" w:rsidR="002479F4" w:rsidRPr="002D52DA" w:rsidRDefault="002479F4"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39" w:type="dxa"/>
                  <w:shd w:val="clear" w:color="auto" w:fill="auto"/>
                </w:tcPr>
                <w:p w14:paraId="3DAD79A4" w14:textId="77777777" w:rsidR="002479F4" w:rsidRPr="002D52DA" w:rsidRDefault="002479F4"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2479F4" w:rsidRPr="002D52DA" w14:paraId="4AE932C0" w14:textId="77777777" w:rsidTr="00C042C9">
              <w:tc>
                <w:tcPr>
                  <w:tcW w:w="3137" w:type="dxa"/>
                  <w:shd w:val="clear" w:color="auto" w:fill="auto"/>
                </w:tcPr>
                <w:p w14:paraId="4D7AA863" w14:textId="77777777" w:rsidR="002479F4" w:rsidRPr="002D52DA" w:rsidRDefault="002479F4" w:rsidP="002479F4">
                  <w:pPr>
                    <w:widowControl/>
                    <w:numPr>
                      <w:ilvl w:val="0"/>
                      <w:numId w:val="3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accede alla propria pagina personale.</w:t>
                  </w:r>
                </w:p>
              </w:tc>
              <w:tc>
                <w:tcPr>
                  <w:tcW w:w="3139" w:type="dxa"/>
                  <w:shd w:val="clear" w:color="auto" w:fill="auto"/>
                </w:tcPr>
                <w:p w14:paraId="759AB39B" w14:textId="77777777" w:rsidR="002479F4" w:rsidRPr="002D52DA" w:rsidRDefault="002479F4" w:rsidP="00D77B68">
                  <w:pPr>
                    <w:widowControl/>
                    <w:suppressAutoHyphens w:val="0"/>
                    <w:ind w:left="360"/>
                    <w:contextualSpacing/>
                    <w:rPr>
                      <w:rFonts w:ascii="Calibri" w:eastAsia="Calibri" w:hAnsi="Calibri"/>
                      <w:kern w:val="0"/>
                      <w:sz w:val="22"/>
                      <w:szCs w:val="22"/>
                      <w:lang w:eastAsia="en-US"/>
                    </w:rPr>
                  </w:pPr>
                </w:p>
              </w:tc>
            </w:tr>
            <w:tr w:rsidR="002479F4" w:rsidRPr="002D52DA" w14:paraId="7DB5F724" w14:textId="77777777" w:rsidTr="00C042C9">
              <w:tc>
                <w:tcPr>
                  <w:tcW w:w="3137" w:type="dxa"/>
                  <w:shd w:val="clear" w:color="auto" w:fill="auto"/>
                </w:tcPr>
                <w:p w14:paraId="6F4CC9E3" w14:textId="77777777" w:rsidR="002479F4" w:rsidRPr="002D52DA" w:rsidRDefault="002479F4" w:rsidP="002479F4">
                  <w:pPr>
                    <w:widowControl/>
                    <w:numPr>
                      <w:ilvl w:val="0"/>
                      <w:numId w:val="3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clicca sul pulsante “Gestione Prodotti”.</w:t>
                  </w:r>
                </w:p>
              </w:tc>
              <w:tc>
                <w:tcPr>
                  <w:tcW w:w="3139" w:type="dxa"/>
                  <w:shd w:val="clear" w:color="auto" w:fill="auto"/>
                </w:tcPr>
                <w:p w14:paraId="6FE9F702" w14:textId="77777777" w:rsidR="002479F4" w:rsidRPr="002D52DA" w:rsidRDefault="002479F4" w:rsidP="00D77B68">
                  <w:pPr>
                    <w:widowControl/>
                    <w:suppressAutoHyphens w:val="0"/>
                    <w:contextualSpacing/>
                    <w:rPr>
                      <w:rFonts w:ascii="Calibri" w:eastAsia="Calibri" w:hAnsi="Calibri"/>
                      <w:kern w:val="0"/>
                      <w:sz w:val="22"/>
                      <w:szCs w:val="22"/>
                      <w:lang w:eastAsia="en-US"/>
                    </w:rPr>
                  </w:pPr>
                </w:p>
              </w:tc>
            </w:tr>
            <w:tr w:rsidR="002479F4" w:rsidRPr="002D52DA" w14:paraId="3D9A6F97" w14:textId="77777777" w:rsidTr="00C042C9">
              <w:tc>
                <w:tcPr>
                  <w:tcW w:w="3137" w:type="dxa"/>
                  <w:shd w:val="clear" w:color="auto" w:fill="auto"/>
                </w:tcPr>
                <w:p w14:paraId="48D7242D" w14:textId="77777777" w:rsidR="002479F4" w:rsidRPr="002D52DA" w:rsidRDefault="002479F4" w:rsidP="00D77B68">
                  <w:pPr>
                    <w:widowControl/>
                    <w:suppressAutoHyphens w:val="0"/>
                    <w:ind w:left="720"/>
                    <w:contextualSpacing/>
                    <w:rPr>
                      <w:rFonts w:ascii="Calibri" w:eastAsia="Calibri" w:hAnsi="Calibri"/>
                      <w:kern w:val="0"/>
                      <w:sz w:val="22"/>
                      <w:szCs w:val="22"/>
                      <w:lang w:eastAsia="en-US"/>
                    </w:rPr>
                  </w:pPr>
                </w:p>
              </w:tc>
              <w:tc>
                <w:tcPr>
                  <w:tcW w:w="3139" w:type="dxa"/>
                  <w:shd w:val="clear" w:color="auto" w:fill="auto"/>
                </w:tcPr>
                <w:p w14:paraId="0093B52F" w14:textId="77777777" w:rsidR="002479F4" w:rsidRPr="002D52DA" w:rsidRDefault="002479F4" w:rsidP="002479F4">
                  <w:pPr>
                    <w:widowControl/>
                    <w:numPr>
                      <w:ilvl w:val="0"/>
                      <w:numId w:val="37"/>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mostra al gestore la pagina contenente la lista dei prodotti.</w:t>
                  </w:r>
                </w:p>
              </w:tc>
            </w:tr>
            <w:tr w:rsidR="002479F4" w:rsidRPr="002D52DA" w14:paraId="3E47F261" w14:textId="77777777" w:rsidTr="00C042C9">
              <w:tc>
                <w:tcPr>
                  <w:tcW w:w="3137" w:type="dxa"/>
                  <w:shd w:val="clear" w:color="auto" w:fill="auto"/>
                </w:tcPr>
                <w:p w14:paraId="68B7D171" w14:textId="77777777" w:rsidR="002479F4" w:rsidRPr="002D52DA" w:rsidRDefault="002479F4" w:rsidP="002479F4">
                  <w:pPr>
                    <w:widowControl/>
                    <w:numPr>
                      <w:ilvl w:val="0"/>
                      <w:numId w:val="37"/>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Il gestore seleziona il prodotto desiderato e clicca su “Elimina Prodotto”</w:t>
                  </w:r>
                </w:p>
              </w:tc>
              <w:tc>
                <w:tcPr>
                  <w:tcW w:w="3139" w:type="dxa"/>
                  <w:shd w:val="clear" w:color="auto" w:fill="auto"/>
                </w:tcPr>
                <w:p w14:paraId="6EEABC55" w14:textId="77777777" w:rsidR="002479F4" w:rsidRPr="002D52DA" w:rsidRDefault="002479F4" w:rsidP="00D77B68">
                  <w:pPr>
                    <w:widowControl/>
                    <w:suppressAutoHyphens w:val="0"/>
                    <w:contextualSpacing/>
                    <w:rPr>
                      <w:rFonts w:ascii="Calibri" w:eastAsia="Calibri" w:hAnsi="Calibri"/>
                      <w:kern w:val="0"/>
                      <w:sz w:val="22"/>
                      <w:szCs w:val="22"/>
                      <w:lang w:eastAsia="en-US"/>
                    </w:rPr>
                  </w:pPr>
                </w:p>
              </w:tc>
            </w:tr>
            <w:tr w:rsidR="002479F4" w:rsidRPr="002D52DA" w14:paraId="4A7F9A97" w14:textId="77777777" w:rsidTr="00C042C9">
              <w:tc>
                <w:tcPr>
                  <w:tcW w:w="3137" w:type="dxa"/>
                  <w:shd w:val="clear" w:color="auto" w:fill="auto"/>
                </w:tcPr>
                <w:p w14:paraId="3E5B35E4" w14:textId="77777777" w:rsidR="002479F4" w:rsidRDefault="002479F4" w:rsidP="00D77B68">
                  <w:pPr>
                    <w:widowControl/>
                    <w:suppressAutoHyphens w:val="0"/>
                    <w:ind w:left="720"/>
                    <w:contextualSpacing/>
                    <w:rPr>
                      <w:rFonts w:ascii="Calibri" w:eastAsia="Calibri" w:hAnsi="Calibri"/>
                      <w:kern w:val="0"/>
                      <w:sz w:val="22"/>
                      <w:szCs w:val="22"/>
                      <w:lang w:eastAsia="en-US"/>
                    </w:rPr>
                  </w:pPr>
                </w:p>
              </w:tc>
              <w:tc>
                <w:tcPr>
                  <w:tcW w:w="3139" w:type="dxa"/>
                  <w:shd w:val="clear" w:color="auto" w:fill="auto"/>
                </w:tcPr>
                <w:p w14:paraId="4C2F37E1" w14:textId="77777777" w:rsidR="002479F4" w:rsidRDefault="002479F4" w:rsidP="00D26DFF">
                  <w:pPr>
                    <w:widowControl/>
                    <w:numPr>
                      <w:ilvl w:val="0"/>
                      <w:numId w:val="37"/>
                    </w:numPr>
                    <w:suppressAutoHyphens w:val="0"/>
                    <w:contextualSpacing/>
                    <w:rPr>
                      <w:rFonts w:ascii="Calibri" w:eastAsia="Calibri" w:hAnsi="Calibri"/>
                      <w:kern w:val="0"/>
                      <w:sz w:val="22"/>
                      <w:szCs w:val="22"/>
                      <w:lang w:eastAsia="en-US"/>
                    </w:rPr>
                  </w:pPr>
                  <w:r>
                    <w:rPr>
                      <w:rFonts w:ascii="Calibri" w:eastAsia="Calibri" w:hAnsi="Calibri"/>
                      <w:kern w:val="0"/>
                      <w:sz w:val="22"/>
                      <w:szCs w:val="22"/>
                      <w:lang w:eastAsia="en-US"/>
                    </w:rPr>
                    <w:t xml:space="preserve">Il sistema </w:t>
                  </w:r>
                  <w:r w:rsidR="00D26DFF">
                    <w:rPr>
                      <w:rFonts w:ascii="Calibri" w:eastAsia="Calibri" w:hAnsi="Calibri"/>
                      <w:kern w:val="0"/>
                      <w:sz w:val="22"/>
                      <w:szCs w:val="22"/>
                      <w:lang w:eastAsia="en-US"/>
                    </w:rPr>
                    <w:t>elimina il prodotto.</w:t>
                  </w:r>
                </w:p>
              </w:tc>
            </w:tr>
          </w:tbl>
          <w:p w14:paraId="1C5A6342" w14:textId="77777777" w:rsidR="002479F4" w:rsidRPr="003A0645" w:rsidRDefault="002479F4" w:rsidP="00D77B68">
            <w:pPr>
              <w:widowControl/>
              <w:suppressAutoHyphens w:val="0"/>
              <w:rPr>
                <w:rFonts w:ascii="Calibri" w:eastAsia="Calibri" w:hAnsi="Calibri"/>
                <w:i/>
                <w:kern w:val="0"/>
                <w:sz w:val="22"/>
                <w:szCs w:val="22"/>
                <w:lang w:eastAsia="en-US"/>
              </w:rPr>
            </w:pPr>
          </w:p>
        </w:tc>
      </w:tr>
      <w:tr w:rsidR="002479F4" w:rsidRPr="003A0645" w14:paraId="03F8A987"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27393069"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5802F187" w14:textId="77777777" w:rsidR="002479F4" w:rsidRPr="003A0645" w:rsidRDefault="002479F4"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Il sistema visualizza il messaggio “</w:t>
            </w:r>
            <w:r w:rsidR="00D26DFF">
              <w:rPr>
                <w:rFonts w:ascii="Calibri" w:eastAsia="Calibri" w:hAnsi="Calibri"/>
                <w:i/>
                <w:kern w:val="0"/>
                <w:sz w:val="22"/>
                <w:szCs w:val="22"/>
                <w:lang w:eastAsia="en-US"/>
              </w:rPr>
              <w:t>Prodotto Eliminato</w:t>
            </w:r>
            <w:r>
              <w:rPr>
                <w:rFonts w:ascii="Calibri" w:eastAsia="Calibri" w:hAnsi="Calibri"/>
                <w:i/>
                <w:kern w:val="0"/>
                <w:sz w:val="22"/>
                <w:szCs w:val="22"/>
                <w:lang w:eastAsia="en-US"/>
              </w:rPr>
              <w:t>”</w:t>
            </w:r>
          </w:p>
        </w:tc>
      </w:tr>
      <w:tr w:rsidR="002479F4" w:rsidRPr="003A0645" w14:paraId="7E2EE9C5"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758C5F94"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253BB22B" w14:textId="77777777" w:rsidR="002479F4" w:rsidRPr="003A0645" w:rsidRDefault="002479F4" w:rsidP="00D77B68">
            <w:pPr>
              <w:widowControl/>
              <w:suppressAutoHyphens w:val="0"/>
              <w:rPr>
                <w:rFonts w:ascii="Calibri" w:eastAsia="Calibri" w:hAnsi="Calibri"/>
                <w:i/>
                <w:kern w:val="0"/>
                <w:sz w:val="22"/>
                <w:szCs w:val="22"/>
                <w:lang w:eastAsia="en-US"/>
              </w:rPr>
            </w:pPr>
          </w:p>
        </w:tc>
      </w:tr>
      <w:tr w:rsidR="002479F4" w:rsidRPr="003A0645" w14:paraId="52A31704" w14:textId="77777777" w:rsidTr="00D77B68">
        <w:tc>
          <w:tcPr>
            <w:tcW w:w="2405" w:type="dxa"/>
            <w:tcBorders>
              <w:top w:val="single" w:sz="4" w:space="0" w:color="auto"/>
              <w:left w:val="single" w:sz="4" w:space="0" w:color="auto"/>
              <w:bottom w:val="single" w:sz="4" w:space="0" w:color="auto"/>
              <w:right w:val="single" w:sz="4" w:space="0" w:color="auto"/>
            </w:tcBorders>
            <w:shd w:val="clear" w:color="auto" w:fill="auto"/>
          </w:tcPr>
          <w:p w14:paraId="68CB15B6" w14:textId="77777777" w:rsidR="002479F4" w:rsidRPr="002D52DA" w:rsidRDefault="002479F4"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tcBorders>
              <w:top w:val="single" w:sz="4" w:space="0" w:color="auto"/>
              <w:left w:val="single" w:sz="4" w:space="0" w:color="auto"/>
              <w:bottom w:val="single" w:sz="4" w:space="0" w:color="auto"/>
              <w:right w:val="single" w:sz="4" w:space="0" w:color="auto"/>
            </w:tcBorders>
            <w:shd w:val="clear" w:color="auto" w:fill="auto"/>
          </w:tcPr>
          <w:p w14:paraId="520CDDBA" w14:textId="77777777" w:rsidR="002479F4" w:rsidRPr="003A0645" w:rsidRDefault="002479F4" w:rsidP="00D77B68">
            <w:pPr>
              <w:widowControl/>
              <w:suppressAutoHyphens w:val="0"/>
              <w:rPr>
                <w:rFonts w:ascii="Calibri" w:eastAsia="Calibri" w:hAnsi="Calibri"/>
                <w:i/>
                <w:kern w:val="0"/>
                <w:sz w:val="22"/>
                <w:szCs w:val="22"/>
                <w:lang w:eastAsia="en-US"/>
              </w:rPr>
            </w:pPr>
          </w:p>
        </w:tc>
      </w:tr>
    </w:tbl>
    <w:p w14:paraId="55B6C440" w14:textId="77777777" w:rsidR="00C22E69" w:rsidRDefault="00C22E69" w:rsidP="00577955">
      <w:pPr>
        <w:widowControl/>
        <w:suppressAutoHyphens w:val="0"/>
        <w:spacing w:after="160" w:line="259" w:lineRule="auto"/>
        <w:rPr>
          <w:rFonts w:eastAsia="Calibri"/>
          <w:kern w:val="0"/>
          <w:lang w:eastAsia="en-US"/>
        </w:rPr>
      </w:pPr>
    </w:p>
    <w:p w14:paraId="5F93B63F" w14:textId="77777777" w:rsidR="00C22E69" w:rsidRDefault="00D26DFF" w:rsidP="00577955">
      <w:pPr>
        <w:widowControl/>
        <w:suppressAutoHyphens w:val="0"/>
        <w:spacing w:after="160" w:line="259" w:lineRule="auto"/>
        <w:rPr>
          <w:rFonts w:eastAsia="Calibri"/>
          <w:kern w:val="0"/>
          <w:lang w:eastAsia="en-US"/>
        </w:rPr>
      </w:pPr>
      <w:r>
        <w:rPr>
          <w:rFonts w:eastAsia="Calibri"/>
          <w:kern w:val="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3A0645" w:rsidRPr="00786A0D" w14:paraId="26422B7C" w14:textId="77777777" w:rsidTr="00D77B68">
        <w:tc>
          <w:tcPr>
            <w:tcW w:w="2405" w:type="dxa"/>
            <w:shd w:val="clear" w:color="auto" w:fill="auto"/>
          </w:tcPr>
          <w:p w14:paraId="40C37769" w14:textId="77777777" w:rsidR="003A0645" w:rsidRPr="002D52DA" w:rsidRDefault="003A0645" w:rsidP="00D77B68">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lastRenderedPageBreak/>
              <w:t>ID Use Case</w:t>
            </w:r>
          </w:p>
        </w:tc>
        <w:tc>
          <w:tcPr>
            <w:tcW w:w="7223" w:type="dxa"/>
            <w:shd w:val="clear" w:color="auto" w:fill="auto"/>
          </w:tcPr>
          <w:p w14:paraId="25C8DFE5" w14:textId="77777777" w:rsidR="003A0645" w:rsidRPr="00786A0D" w:rsidRDefault="003A0645" w:rsidP="00D77B68">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UC_GO</w:t>
            </w:r>
          </w:p>
        </w:tc>
      </w:tr>
      <w:tr w:rsidR="003A0645" w:rsidRPr="002D52DA" w14:paraId="29E3BADD" w14:textId="77777777" w:rsidTr="00D77B68">
        <w:tc>
          <w:tcPr>
            <w:tcW w:w="2405" w:type="dxa"/>
            <w:shd w:val="clear" w:color="auto" w:fill="auto"/>
          </w:tcPr>
          <w:p w14:paraId="538AFEF9"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166488E0" w14:textId="77777777" w:rsidR="003A0645" w:rsidRPr="002D52DA" w:rsidRDefault="003A0645" w:rsidP="00D77B68">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GestioneOrdini</w:t>
            </w:r>
            <w:proofErr w:type="spellEnd"/>
          </w:p>
        </w:tc>
      </w:tr>
      <w:tr w:rsidR="003A0645" w:rsidRPr="002D52DA" w14:paraId="1F1681C7" w14:textId="77777777" w:rsidTr="00D77B68">
        <w:tc>
          <w:tcPr>
            <w:tcW w:w="2405" w:type="dxa"/>
            <w:shd w:val="clear" w:color="auto" w:fill="auto"/>
          </w:tcPr>
          <w:p w14:paraId="208480AF"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16498F98" w14:textId="77777777" w:rsidR="003A0645" w:rsidRPr="002D52DA" w:rsidRDefault="003A0645"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3A0645" w:rsidRPr="002D52DA" w14:paraId="2CEA666B" w14:textId="77777777" w:rsidTr="00D77B68">
        <w:tc>
          <w:tcPr>
            <w:tcW w:w="2405" w:type="dxa"/>
            <w:shd w:val="clear" w:color="auto" w:fill="auto"/>
          </w:tcPr>
          <w:p w14:paraId="3D7D74AD"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10F1F255" w14:textId="77777777" w:rsidR="003A0645" w:rsidRPr="002D52DA" w:rsidRDefault="003A0645"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è loggato al sito e si trova nella pagina di amministrazione.</w:t>
            </w:r>
          </w:p>
        </w:tc>
      </w:tr>
      <w:tr w:rsidR="003A0645" w:rsidRPr="002D52DA" w14:paraId="45FB1847" w14:textId="77777777" w:rsidTr="00D77B68">
        <w:tc>
          <w:tcPr>
            <w:tcW w:w="2405" w:type="dxa"/>
            <w:shd w:val="clear" w:color="auto" w:fill="auto"/>
          </w:tcPr>
          <w:p w14:paraId="3767F1E9"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142"/>
            </w:tblGrid>
            <w:tr w:rsidR="003A0645" w:rsidRPr="002D52DA" w14:paraId="420A2266" w14:textId="77777777" w:rsidTr="00D77B68">
              <w:tc>
                <w:tcPr>
                  <w:tcW w:w="3131" w:type="dxa"/>
                  <w:shd w:val="clear" w:color="auto" w:fill="auto"/>
                </w:tcPr>
                <w:p w14:paraId="29B845B9" w14:textId="77777777" w:rsidR="003A0645" w:rsidRPr="002D52DA" w:rsidRDefault="003A0645"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46" w:type="dxa"/>
                  <w:shd w:val="clear" w:color="auto" w:fill="auto"/>
                </w:tcPr>
                <w:p w14:paraId="1D578806" w14:textId="77777777" w:rsidR="003A0645" w:rsidRPr="002D52DA" w:rsidRDefault="003A0645" w:rsidP="00D77B68">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3A0645" w:rsidRPr="002D52DA" w14:paraId="50676C7D" w14:textId="77777777" w:rsidTr="00D77B68">
              <w:tc>
                <w:tcPr>
                  <w:tcW w:w="3498" w:type="dxa"/>
                  <w:shd w:val="clear" w:color="auto" w:fill="auto"/>
                </w:tcPr>
                <w:p w14:paraId="19D68331" w14:textId="77777777" w:rsidR="003A0645" w:rsidRPr="002D52DA" w:rsidRDefault="003A0645" w:rsidP="00D77B68">
                  <w:pPr>
                    <w:widowControl/>
                    <w:numPr>
                      <w:ilvl w:val="0"/>
                      <w:numId w:val="1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clicca su “Gestione Ordini”.</w:t>
                  </w:r>
                </w:p>
              </w:tc>
              <w:tc>
                <w:tcPr>
                  <w:tcW w:w="3499" w:type="dxa"/>
                  <w:shd w:val="clear" w:color="auto" w:fill="auto"/>
                </w:tcPr>
                <w:p w14:paraId="5573A400" w14:textId="77777777" w:rsidR="003A0645" w:rsidRPr="002D52DA" w:rsidRDefault="003A0645" w:rsidP="00D77B68">
                  <w:pPr>
                    <w:widowControl/>
                    <w:suppressAutoHyphens w:val="0"/>
                    <w:contextualSpacing/>
                    <w:rPr>
                      <w:rFonts w:ascii="Calibri" w:eastAsia="Calibri" w:hAnsi="Calibri"/>
                      <w:kern w:val="0"/>
                      <w:sz w:val="22"/>
                      <w:szCs w:val="22"/>
                      <w:lang w:eastAsia="en-US"/>
                    </w:rPr>
                  </w:pPr>
                </w:p>
              </w:tc>
            </w:tr>
            <w:tr w:rsidR="003A0645" w:rsidRPr="002D52DA" w14:paraId="16D9B527" w14:textId="77777777" w:rsidTr="00D77B68">
              <w:tc>
                <w:tcPr>
                  <w:tcW w:w="3498" w:type="dxa"/>
                  <w:shd w:val="clear" w:color="auto" w:fill="auto"/>
                </w:tcPr>
                <w:p w14:paraId="2AB9E51B" w14:textId="77777777" w:rsidR="003A0645" w:rsidRPr="002D52DA" w:rsidRDefault="003A0645" w:rsidP="00D77B68">
                  <w:pPr>
                    <w:widowControl/>
                    <w:suppressAutoHyphens w:val="0"/>
                    <w:ind w:left="720"/>
                    <w:contextualSpacing/>
                    <w:rPr>
                      <w:rFonts w:ascii="Calibri" w:eastAsia="Calibri" w:hAnsi="Calibri"/>
                      <w:kern w:val="0"/>
                      <w:sz w:val="22"/>
                      <w:szCs w:val="22"/>
                      <w:lang w:eastAsia="en-US"/>
                    </w:rPr>
                  </w:pPr>
                </w:p>
              </w:tc>
              <w:tc>
                <w:tcPr>
                  <w:tcW w:w="3499" w:type="dxa"/>
                  <w:shd w:val="clear" w:color="auto" w:fill="auto"/>
                </w:tcPr>
                <w:p w14:paraId="389713A7" w14:textId="77777777" w:rsidR="003A0645" w:rsidRPr="002D52DA" w:rsidRDefault="003A0645" w:rsidP="00D77B68">
                  <w:pPr>
                    <w:widowControl/>
                    <w:numPr>
                      <w:ilvl w:val="0"/>
                      <w:numId w:val="1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reindirizza il gestore alla pagina di Gestione degli Ordini.</w:t>
                  </w:r>
                </w:p>
              </w:tc>
            </w:tr>
            <w:tr w:rsidR="003A0645" w:rsidRPr="002D52DA" w14:paraId="4C68EF76" w14:textId="77777777" w:rsidTr="00D77B68">
              <w:tc>
                <w:tcPr>
                  <w:tcW w:w="3498" w:type="dxa"/>
                  <w:shd w:val="clear" w:color="auto" w:fill="auto"/>
                </w:tcPr>
                <w:p w14:paraId="39075796" w14:textId="77777777" w:rsidR="003A0645" w:rsidRPr="002D52DA" w:rsidRDefault="003A0645" w:rsidP="00D77B68">
                  <w:pPr>
                    <w:widowControl/>
                    <w:numPr>
                      <w:ilvl w:val="0"/>
                      <w:numId w:val="10"/>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visiona tutti gli ordini e sceglie l’ordine da evadere.</w:t>
                  </w:r>
                </w:p>
              </w:tc>
              <w:tc>
                <w:tcPr>
                  <w:tcW w:w="3499" w:type="dxa"/>
                  <w:shd w:val="clear" w:color="auto" w:fill="auto"/>
                </w:tcPr>
                <w:p w14:paraId="69B7D4BB" w14:textId="77777777" w:rsidR="003A0645" w:rsidRPr="002D52DA" w:rsidRDefault="003A0645" w:rsidP="00D77B68">
                  <w:pPr>
                    <w:widowControl/>
                    <w:suppressAutoHyphens w:val="0"/>
                    <w:contextualSpacing/>
                    <w:rPr>
                      <w:rFonts w:ascii="Calibri" w:eastAsia="Calibri" w:hAnsi="Calibri"/>
                      <w:kern w:val="0"/>
                      <w:sz w:val="22"/>
                      <w:szCs w:val="22"/>
                      <w:lang w:eastAsia="en-US"/>
                    </w:rPr>
                  </w:pPr>
                </w:p>
              </w:tc>
            </w:tr>
          </w:tbl>
          <w:p w14:paraId="70B7606D" w14:textId="77777777" w:rsidR="003A0645" w:rsidRPr="002D52DA" w:rsidRDefault="003A0645" w:rsidP="00D77B68">
            <w:pPr>
              <w:widowControl/>
              <w:suppressAutoHyphens w:val="0"/>
              <w:ind w:left="720"/>
              <w:contextualSpacing/>
              <w:rPr>
                <w:rFonts w:ascii="Calibri" w:eastAsia="Calibri" w:hAnsi="Calibri"/>
                <w:kern w:val="0"/>
                <w:sz w:val="22"/>
                <w:szCs w:val="22"/>
                <w:lang w:eastAsia="en-US"/>
              </w:rPr>
            </w:pPr>
          </w:p>
        </w:tc>
      </w:tr>
      <w:tr w:rsidR="003A0645" w:rsidRPr="002D52DA" w14:paraId="44E76A9B" w14:textId="77777777" w:rsidTr="00D77B68">
        <w:tc>
          <w:tcPr>
            <w:tcW w:w="2405" w:type="dxa"/>
            <w:shd w:val="clear" w:color="auto" w:fill="auto"/>
          </w:tcPr>
          <w:p w14:paraId="4CDF3E2C"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2B610AC8" w14:textId="77777777" w:rsidR="003A0645" w:rsidRPr="002D52DA" w:rsidRDefault="003A0645" w:rsidP="00D77B68">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mostra la pagina di gestione dell’ordine selezionato.</w:t>
            </w:r>
          </w:p>
        </w:tc>
      </w:tr>
      <w:tr w:rsidR="003A0645" w:rsidRPr="002D52DA" w14:paraId="47095F64" w14:textId="77777777" w:rsidTr="00D77B68">
        <w:tc>
          <w:tcPr>
            <w:tcW w:w="2405" w:type="dxa"/>
            <w:shd w:val="clear" w:color="auto" w:fill="auto"/>
          </w:tcPr>
          <w:p w14:paraId="7CF18EE0"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5A032E05" w14:textId="77777777" w:rsidR="003A0645" w:rsidRPr="002D52DA" w:rsidRDefault="003A0645" w:rsidP="00D77B68">
            <w:pPr>
              <w:widowControl/>
              <w:suppressAutoHyphens w:val="0"/>
              <w:ind w:left="720"/>
              <w:contextualSpacing/>
              <w:rPr>
                <w:rFonts w:ascii="Calibri" w:eastAsia="Calibri" w:hAnsi="Calibri"/>
                <w:kern w:val="0"/>
                <w:sz w:val="22"/>
                <w:szCs w:val="22"/>
                <w:lang w:eastAsia="en-US"/>
              </w:rPr>
            </w:pPr>
          </w:p>
        </w:tc>
      </w:tr>
      <w:tr w:rsidR="003A0645" w:rsidRPr="002D52DA" w14:paraId="3BA8D477" w14:textId="77777777" w:rsidTr="00D77B68">
        <w:tc>
          <w:tcPr>
            <w:tcW w:w="2405" w:type="dxa"/>
            <w:shd w:val="clear" w:color="auto" w:fill="auto"/>
          </w:tcPr>
          <w:p w14:paraId="4D9D568B" w14:textId="77777777" w:rsidR="003A0645" w:rsidRPr="002D52DA" w:rsidRDefault="003A0645" w:rsidP="00D77B68">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280DFCD2" w14:textId="77777777" w:rsidR="003A0645" w:rsidRPr="002D52DA" w:rsidRDefault="003A0645" w:rsidP="00D77B68">
            <w:pPr>
              <w:widowControl/>
              <w:suppressAutoHyphens w:val="0"/>
              <w:ind w:left="720"/>
              <w:contextualSpacing/>
              <w:rPr>
                <w:rFonts w:ascii="Calibri" w:eastAsia="Calibri" w:hAnsi="Calibri"/>
                <w:kern w:val="0"/>
                <w:sz w:val="22"/>
                <w:szCs w:val="22"/>
                <w:lang w:eastAsia="en-US"/>
              </w:rPr>
            </w:pPr>
          </w:p>
        </w:tc>
      </w:tr>
    </w:tbl>
    <w:p w14:paraId="56EB9A58" w14:textId="77777777" w:rsidR="008766E2" w:rsidRPr="00577955" w:rsidRDefault="008766E2" w:rsidP="00577955">
      <w:pPr>
        <w:widowControl/>
        <w:suppressAutoHyphens w:val="0"/>
        <w:spacing w:after="160" w:line="259" w:lineRule="auto"/>
        <w:rPr>
          <w:rFonts w:eastAsia="Calibri"/>
          <w:kern w:val="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2"/>
      </w:tblGrid>
      <w:tr w:rsidR="00786A0D" w:rsidRPr="002D52DA" w14:paraId="5C24680A" w14:textId="77777777" w:rsidTr="002D52DA">
        <w:tc>
          <w:tcPr>
            <w:tcW w:w="2405" w:type="dxa"/>
            <w:shd w:val="clear" w:color="auto" w:fill="auto"/>
          </w:tcPr>
          <w:p w14:paraId="278CF5E4" w14:textId="77777777" w:rsidR="00786A0D" w:rsidRPr="002D52DA" w:rsidRDefault="00786A0D" w:rsidP="002D52DA">
            <w:pPr>
              <w:widowControl/>
              <w:suppressAutoHyphens w:val="0"/>
              <w:rPr>
                <w:rFonts w:ascii="Calibri" w:eastAsia="Calibri" w:hAnsi="Calibri"/>
                <w:i/>
                <w:kern w:val="0"/>
                <w:sz w:val="22"/>
                <w:szCs w:val="22"/>
                <w:lang w:val="en-US" w:eastAsia="en-US"/>
              </w:rPr>
            </w:pPr>
            <w:r>
              <w:rPr>
                <w:rFonts w:ascii="Calibri" w:eastAsia="Calibri" w:hAnsi="Calibri"/>
                <w:i/>
                <w:kern w:val="0"/>
                <w:sz w:val="22"/>
                <w:szCs w:val="22"/>
                <w:lang w:val="en-US" w:eastAsia="en-US"/>
              </w:rPr>
              <w:t>ID Use Case</w:t>
            </w:r>
          </w:p>
        </w:tc>
        <w:tc>
          <w:tcPr>
            <w:tcW w:w="7223" w:type="dxa"/>
            <w:shd w:val="clear" w:color="auto" w:fill="auto"/>
          </w:tcPr>
          <w:p w14:paraId="65C1F016" w14:textId="77777777" w:rsidR="00786A0D" w:rsidRPr="00786A0D" w:rsidRDefault="00786A0D" w:rsidP="002D52DA">
            <w:pPr>
              <w:widowControl/>
              <w:suppressAutoHyphens w:val="0"/>
              <w:rPr>
                <w:rFonts w:ascii="Calibri" w:eastAsia="Calibri" w:hAnsi="Calibri"/>
                <w:i/>
                <w:kern w:val="0"/>
                <w:sz w:val="22"/>
                <w:szCs w:val="22"/>
                <w:lang w:eastAsia="en-US"/>
              </w:rPr>
            </w:pPr>
            <w:r>
              <w:rPr>
                <w:rFonts w:ascii="Calibri" w:eastAsia="Calibri" w:hAnsi="Calibri"/>
                <w:i/>
                <w:kern w:val="0"/>
                <w:sz w:val="22"/>
                <w:szCs w:val="22"/>
                <w:lang w:eastAsia="en-US"/>
              </w:rPr>
              <w:t>UC_EO</w:t>
            </w:r>
          </w:p>
        </w:tc>
      </w:tr>
      <w:tr w:rsidR="00577955" w:rsidRPr="002D52DA" w14:paraId="61F07208" w14:textId="77777777" w:rsidTr="002D52DA">
        <w:tc>
          <w:tcPr>
            <w:tcW w:w="2405" w:type="dxa"/>
            <w:shd w:val="clear" w:color="auto" w:fill="auto"/>
          </w:tcPr>
          <w:p w14:paraId="7BB81E9F"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Use Case Name</w:t>
            </w:r>
          </w:p>
        </w:tc>
        <w:tc>
          <w:tcPr>
            <w:tcW w:w="7223" w:type="dxa"/>
            <w:shd w:val="clear" w:color="auto" w:fill="auto"/>
          </w:tcPr>
          <w:p w14:paraId="617BB58B" w14:textId="77777777" w:rsidR="00577955" w:rsidRPr="002D52DA" w:rsidRDefault="00577955" w:rsidP="002D52DA">
            <w:pPr>
              <w:widowControl/>
              <w:suppressAutoHyphens w:val="0"/>
              <w:rPr>
                <w:rFonts w:ascii="Calibri" w:eastAsia="Calibri" w:hAnsi="Calibri"/>
                <w:kern w:val="0"/>
                <w:sz w:val="22"/>
                <w:szCs w:val="22"/>
                <w:lang w:eastAsia="en-US"/>
              </w:rPr>
            </w:pPr>
            <w:proofErr w:type="spellStart"/>
            <w:r w:rsidRPr="002D52DA">
              <w:rPr>
                <w:rFonts w:ascii="Calibri" w:eastAsia="Calibri" w:hAnsi="Calibri"/>
                <w:kern w:val="0"/>
                <w:sz w:val="22"/>
                <w:szCs w:val="22"/>
                <w:lang w:eastAsia="en-US"/>
              </w:rPr>
              <w:t>EvasioneOrdine</w:t>
            </w:r>
            <w:proofErr w:type="spellEnd"/>
          </w:p>
        </w:tc>
      </w:tr>
      <w:tr w:rsidR="00577955" w:rsidRPr="002D52DA" w14:paraId="5977DF94" w14:textId="77777777" w:rsidTr="002D52DA">
        <w:tc>
          <w:tcPr>
            <w:tcW w:w="2405" w:type="dxa"/>
            <w:shd w:val="clear" w:color="auto" w:fill="auto"/>
          </w:tcPr>
          <w:p w14:paraId="60538342"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Participating Actors</w:t>
            </w:r>
          </w:p>
        </w:tc>
        <w:tc>
          <w:tcPr>
            <w:tcW w:w="7223" w:type="dxa"/>
            <w:shd w:val="clear" w:color="auto" w:fill="auto"/>
          </w:tcPr>
          <w:p w14:paraId="7EDF5975"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Iniziato da Gestore</w:t>
            </w:r>
          </w:p>
        </w:tc>
      </w:tr>
      <w:tr w:rsidR="00577955" w:rsidRPr="002D52DA" w14:paraId="455CCD34" w14:textId="77777777" w:rsidTr="002D52DA">
        <w:tc>
          <w:tcPr>
            <w:tcW w:w="2405" w:type="dxa"/>
            <w:shd w:val="clear" w:color="auto" w:fill="auto"/>
          </w:tcPr>
          <w:p w14:paraId="66C91731"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Entry Condition</w:t>
            </w:r>
          </w:p>
        </w:tc>
        <w:tc>
          <w:tcPr>
            <w:tcW w:w="7223" w:type="dxa"/>
            <w:shd w:val="clear" w:color="auto" w:fill="auto"/>
          </w:tcPr>
          <w:p w14:paraId="4B8B9841"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si trova nella pagina di gestione dell’ordine specifico.</w:t>
            </w:r>
          </w:p>
        </w:tc>
      </w:tr>
      <w:tr w:rsidR="00577955" w:rsidRPr="002D52DA" w14:paraId="68020773" w14:textId="77777777" w:rsidTr="002D52DA">
        <w:tc>
          <w:tcPr>
            <w:tcW w:w="2405" w:type="dxa"/>
            <w:shd w:val="clear" w:color="auto" w:fill="auto"/>
          </w:tcPr>
          <w:p w14:paraId="14392AB2"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Flow of Events</w:t>
            </w:r>
          </w:p>
        </w:tc>
        <w:tc>
          <w:tcPr>
            <w:tcW w:w="7223" w:type="dxa"/>
            <w:shd w:val="clear" w:color="auto" w:fill="auto"/>
          </w:tcPr>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3141"/>
            </w:tblGrid>
            <w:tr w:rsidR="00577955" w:rsidRPr="002D52DA" w14:paraId="5A381B7B" w14:textId="77777777" w:rsidTr="00452513">
              <w:tc>
                <w:tcPr>
                  <w:tcW w:w="3135" w:type="dxa"/>
                  <w:shd w:val="clear" w:color="auto" w:fill="auto"/>
                </w:tcPr>
                <w:p w14:paraId="7027AA3B"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Gestore</w:t>
                  </w:r>
                </w:p>
              </w:tc>
              <w:tc>
                <w:tcPr>
                  <w:tcW w:w="3141" w:type="dxa"/>
                  <w:shd w:val="clear" w:color="auto" w:fill="auto"/>
                </w:tcPr>
                <w:p w14:paraId="3CBA82C9" w14:textId="77777777" w:rsidR="00577955" w:rsidRPr="002D52DA" w:rsidRDefault="00577955" w:rsidP="002D52DA">
                  <w:pPr>
                    <w:widowControl/>
                    <w:suppressAutoHyphens w:val="0"/>
                    <w:contextualSpacing/>
                    <w:jc w:val="center"/>
                    <w:rPr>
                      <w:rFonts w:ascii="Calibri" w:eastAsia="Calibri" w:hAnsi="Calibri"/>
                      <w:b/>
                      <w:kern w:val="0"/>
                      <w:sz w:val="22"/>
                      <w:szCs w:val="22"/>
                      <w:lang w:eastAsia="en-US"/>
                    </w:rPr>
                  </w:pPr>
                  <w:r w:rsidRPr="002D52DA">
                    <w:rPr>
                      <w:rFonts w:ascii="Calibri" w:eastAsia="Calibri" w:hAnsi="Calibri"/>
                      <w:b/>
                      <w:kern w:val="0"/>
                      <w:sz w:val="22"/>
                      <w:szCs w:val="22"/>
                      <w:lang w:eastAsia="en-US"/>
                    </w:rPr>
                    <w:t>Sistema</w:t>
                  </w:r>
                </w:p>
              </w:tc>
            </w:tr>
            <w:tr w:rsidR="00577955" w:rsidRPr="002D52DA" w14:paraId="37545AA2" w14:textId="77777777" w:rsidTr="00452513">
              <w:tc>
                <w:tcPr>
                  <w:tcW w:w="3135" w:type="dxa"/>
                  <w:shd w:val="clear" w:color="auto" w:fill="auto"/>
                </w:tcPr>
                <w:p w14:paraId="35831BF2" w14:textId="77777777" w:rsidR="00577955" w:rsidRPr="002D52DA" w:rsidRDefault="00577955" w:rsidP="00875C0B">
                  <w:pPr>
                    <w:widowControl/>
                    <w:numPr>
                      <w:ilvl w:val="0"/>
                      <w:numId w:val="3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gestore visualizza i prodotti ordinati dall’utente e prepara il pacco da spedire.</w:t>
                  </w:r>
                </w:p>
              </w:tc>
              <w:tc>
                <w:tcPr>
                  <w:tcW w:w="3141" w:type="dxa"/>
                  <w:shd w:val="clear" w:color="auto" w:fill="auto"/>
                </w:tcPr>
                <w:p w14:paraId="01D3D9BA"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577955" w:rsidRPr="002D52DA" w14:paraId="631707D6" w14:textId="77777777" w:rsidTr="00452513">
              <w:tc>
                <w:tcPr>
                  <w:tcW w:w="3135" w:type="dxa"/>
                  <w:shd w:val="clear" w:color="auto" w:fill="auto"/>
                </w:tcPr>
                <w:p w14:paraId="3A25DD2F" w14:textId="128B1CD1" w:rsidR="00577955" w:rsidRPr="002D52DA" w:rsidRDefault="00577955" w:rsidP="00452513">
                  <w:pPr>
                    <w:widowControl/>
                    <w:numPr>
                      <w:ilvl w:val="0"/>
                      <w:numId w:val="3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gestore modifica lo stato dell’ordine da “Nuovo” a “In </w:t>
                  </w:r>
                  <w:r w:rsidR="00452513">
                    <w:rPr>
                      <w:rFonts w:ascii="Calibri" w:eastAsia="Calibri" w:hAnsi="Calibri"/>
                      <w:kern w:val="0"/>
                      <w:sz w:val="22"/>
                      <w:szCs w:val="22"/>
                      <w:lang w:eastAsia="en-US"/>
                    </w:rPr>
                    <w:t>Lavorazione</w:t>
                  </w:r>
                  <w:r w:rsidRPr="002D52DA">
                    <w:rPr>
                      <w:rFonts w:ascii="Calibri" w:eastAsia="Calibri" w:hAnsi="Calibri"/>
                      <w:kern w:val="0"/>
                      <w:sz w:val="22"/>
                      <w:szCs w:val="22"/>
                      <w:lang w:eastAsia="en-US"/>
                    </w:rPr>
                    <w:t>”</w:t>
                  </w:r>
                </w:p>
              </w:tc>
              <w:tc>
                <w:tcPr>
                  <w:tcW w:w="3141" w:type="dxa"/>
                  <w:shd w:val="clear" w:color="auto" w:fill="auto"/>
                </w:tcPr>
                <w:p w14:paraId="59A326DE"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2936DC0E" w14:textId="77777777" w:rsidTr="00452513">
              <w:tc>
                <w:tcPr>
                  <w:tcW w:w="3135" w:type="dxa"/>
                  <w:shd w:val="clear" w:color="auto" w:fill="auto"/>
                </w:tcPr>
                <w:p w14:paraId="059479E2"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c>
                <w:tcPr>
                  <w:tcW w:w="3141" w:type="dxa"/>
                  <w:shd w:val="clear" w:color="auto" w:fill="auto"/>
                </w:tcPr>
                <w:p w14:paraId="2C147E1D" w14:textId="791F4CD0" w:rsidR="00577955" w:rsidRPr="002D52DA" w:rsidRDefault="00577955" w:rsidP="00452513">
                  <w:pPr>
                    <w:widowControl/>
                    <w:numPr>
                      <w:ilvl w:val="0"/>
                      <w:numId w:val="3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 xml:space="preserve">Il sistema </w:t>
                  </w:r>
                  <w:r w:rsidR="00452513">
                    <w:rPr>
                      <w:rFonts w:ascii="Calibri" w:eastAsia="Calibri" w:hAnsi="Calibri"/>
                      <w:kern w:val="0"/>
                      <w:sz w:val="22"/>
                      <w:szCs w:val="22"/>
                      <w:lang w:eastAsia="en-US"/>
                    </w:rPr>
                    <w:t>apporta la modifica sul database</w:t>
                  </w:r>
                </w:p>
              </w:tc>
            </w:tr>
            <w:tr w:rsidR="00577955" w:rsidRPr="002D52DA" w14:paraId="6EBCA8D4" w14:textId="77777777" w:rsidTr="00452513">
              <w:tc>
                <w:tcPr>
                  <w:tcW w:w="3135" w:type="dxa"/>
                  <w:shd w:val="clear" w:color="auto" w:fill="auto"/>
                </w:tcPr>
                <w:p w14:paraId="38A4BD6F" w14:textId="19F46506" w:rsidR="00577955" w:rsidRPr="002D52DA" w:rsidRDefault="00577955" w:rsidP="00452513">
                  <w:pPr>
                    <w:widowControl/>
                    <w:numPr>
                      <w:ilvl w:val="0"/>
                      <w:numId w:val="31"/>
                    </w:numPr>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A spedizione avvenuta, il gestore modifica lo stato in “</w:t>
                  </w:r>
                  <w:r w:rsidR="00452513">
                    <w:rPr>
                      <w:rFonts w:ascii="Calibri" w:eastAsia="Calibri" w:hAnsi="Calibri"/>
                      <w:kern w:val="0"/>
                      <w:sz w:val="22"/>
                      <w:szCs w:val="22"/>
                      <w:lang w:eastAsia="en-US"/>
                    </w:rPr>
                    <w:t>Evaso</w:t>
                  </w:r>
                  <w:r w:rsidRPr="002D52DA">
                    <w:rPr>
                      <w:rFonts w:ascii="Calibri" w:eastAsia="Calibri" w:hAnsi="Calibri"/>
                      <w:kern w:val="0"/>
                      <w:sz w:val="22"/>
                      <w:szCs w:val="22"/>
                      <w:lang w:eastAsia="en-US"/>
                    </w:rPr>
                    <w:t>”.</w:t>
                  </w:r>
                </w:p>
              </w:tc>
              <w:tc>
                <w:tcPr>
                  <w:tcW w:w="3141" w:type="dxa"/>
                  <w:shd w:val="clear" w:color="auto" w:fill="auto"/>
                </w:tcPr>
                <w:p w14:paraId="23041595" w14:textId="77777777" w:rsidR="00577955" w:rsidRPr="002D52DA" w:rsidRDefault="00577955" w:rsidP="002D52DA">
                  <w:pPr>
                    <w:widowControl/>
                    <w:suppressAutoHyphens w:val="0"/>
                    <w:contextualSpacing/>
                    <w:rPr>
                      <w:rFonts w:ascii="Calibri" w:eastAsia="Calibri" w:hAnsi="Calibri"/>
                      <w:kern w:val="0"/>
                      <w:sz w:val="22"/>
                      <w:szCs w:val="22"/>
                      <w:lang w:eastAsia="en-US"/>
                    </w:rPr>
                  </w:pPr>
                </w:p>
              </w:tc>
            </w:tr>
            <w:tr w:rsidR="00452513" w:rsidRPr="002D52DA" w14:paraId="2C666522" w14:textId="77777777" w:rsidTr="00452513">
              <w:tc>
                <w:tcPr>
                  <w:tcW w:w="3135" w:type="dxa"/>
                  <w:shd w:val="clear" w:color="auto" w:fill="auto"/>
                </w:tcPr>
                <w:p w14:paraId="04B8DFBF" w14:textId="77777777" w:rsidR="00452513" w:rsidRPr="002D52DA" w:rsidRDefault="00452513" w:rsidP="00452513">
                  <w:pPr>
                    <w:widowControl/>
                    <w:suppressAutoHyphens w:val="0"/>
                    <w:ind w:left="720"/>
                    <w:contextualSpacing/>
                    <w:rPr>
                      <w:rFonts w:ascii="Calibri" w:eastAsia="Calibri" w:hAnsi="Calibri"/>
                      <w:kern w:val="0"/>
                      <w:sz w:val="22"/>
                      <w:szCs w:val="22"/>
                      <w:lang w:eastAsia="en-US"/>
                    </w:rPr>
                  </w:pPr>
                </w:p>
              </w:tc>
              <w:tc>
                <w:tcPr>
                  <w:tcW w:w="3141" w:type="dxa"/>
                  <w:shd w:val="clear" w:color="auto" w:fill="auto"/>
                </w:tcPr>
                <w:p w14:paraId="436C4A2C" w14:textId="33E1E03D" w:rsidR="00452513" w:rsidRPr="00452513" w:rsidRDefault="00452513" w:rsidP="00452513">
                  <w:pPr>
                    <w:pStyle w:val="Paragrafoelenco"/>
                    <w:widowControl/>
                    <w:numPr>
                      <w:ilvl w:val="0"/>
                      <w:numId w:val="31"/>
                    </w:numPr>
                    <w:suppressAutoHyphens w:val="0"/>
                    <w:contextualSpacing/>
                    <w:rPr>
                      <w:rFonts w:ascii="Calibri" w:eastAsia="Calibri" w:hAnsi="Calibri"/>
                      <w:kern w:val="0"/>
                      <w:sz w:val="22"/>
                      <w:szCs w:val="22"/>
                      <w:lang w:eastAsia="en-US"/>
                    </w:rPr>
                  </w:pPr>
                  <w:r w:rsidRPr="00452513">
                    <w:rPr>
                      <w:rFonts w:ascii="Calibri" w:eastAsia="Calibri" w:hAnsi="Calibri"/>
                      <w:kern w:val="0"/>
                      <w:sz w:val="22"/>
                      <w:szCs w:val="22"/>
                      <w:lang w:eastAsia="en-US"/>
                    </w:rPr>
                    <w:t>Il sistema apporta la modifica sul database</w:t>
                  </w:r>
                </w:p>
              </w:tc>
            </w:tr>
          </w:tbl>
          <w:p w14:paraId="718720CB"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5D39ED12" w14:textId="77777777" w:rsidTr="002D52DA">
        <w:tc>
          <w:tcPr>
            <w:tcW w:w="2405" w:type="dxa"/>
            <w:shd w:val="clear" w:color="auto" w:fill="auto"/>
          </w:tcPr>
          <w:p w14:paraId="30E4C2C9"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Exit Condition</w:t>
            </w:r>
          </w:p>
        </w:tc>
        <w:tc>
          <w:tcPr>
            <w:tcW w:w="7223" w:type="dxa"/>
            <w:shd w:val="clear" w:color="auto" w:fill="auto"/>
          </w:tcPr>
          <w:p w14:paraId="53116419" w14:textId="77777777" w:rsidR="00577955" w:rsidRPr="002D52DA" w:rsidRDefault="00577955" w:rsidP="006F0BE9">
            <w:pPr>
              <w:widowControl/>
              <w:suppressAutoHyphens w:val="0"/>
              <w:contextualSpacing/>
              <w:rPr>
                <w:rFonts w:ascii="Calibri" w:eastAsia="Calibri" w:hAnsi="Calibri"/>
                <w:kern w:val="0"/>
                <w:sz w:val="22"/>
                <w:szCs w:val="22"/>
                <w:lang w:eastAsia="en-US"/>
              </w:rPr>
            </w:pPr>
            <w:r w:rsidRPr="002D52DA">
              <w:rPr>
                <w:rFonts w:ascii="Calibri" w:eastAsia="Calibri" w:hAnsi="Calibri"/>
                <w:kern w:val="0"/>
                <w:sz w:val="22"/>
                <w:szCs w:val="22"/>
                <w:lang w:eastAsia="en-US"/>
              </w:rPr>
              <w:t>Il sistema ha evaso l’ordine.</w:t>
            </w:r>
          </w:p>
        </w:tc>
      </w:tr>
      <w:tr w:rsidR="00577955" w:rsidRPr="002D52DA" w14:paraId="4683DC9D" w14:textId="77777777" w:rsidTr="002D52DA">
        <w:tc>
          <w:tcPr>
            <w:tcW w:w="2405" w:type="dxa"/>
            <w:shd w:val="clear" w:color="auto" w:fill="auto"/>
          </w:tcPr>
          <w:p w14:paraId="1248AB27"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Exception</w:t>
            </w:r>
          </w:p>
        </w:tc>
        <w:tc>
          <w:tcPr>
            <w:tcW w:w="7223" w:type="dxa"/>
            <w:shd w:val="clear" w:color="auto" w:fill="auto"/>
          </w:tcPr>
          <w:p w14:paraId="08DAA1F5"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r w:rsidR="00577955" w:rsidRPr="002D52DA" w14:paraId="73C06B99" w14:textId="77777777" w:rsidTr="002D52DA">
        <w:tc>
          <w:tcPr>
            <w:tcW w:w="2405" w:type="dxa"/>
            <w:shd w:val="clear" w:color="auto" w:fill="auto"/>
          </w:tcPr>
          <w:p w14:paraId="4BB35E1B" w14:textId="77777777" w:rsidR="00577955" w:rsidRPr="002D52DA" w:rsidRDefault="00577955" w:rsidP="002D52DA">
            <w:pPr>
              <w:widowControl/>
              <w:suppressAutoHyphens w:val="0"/>
              <w:rPr>
                <w:rFonts w:ascii="Calibri" w:eastAsia="Calibri" w:hAnsi="Calibri"/>
                <w:i/>
                <w:kern w:val="0"/>
                <w:sz w:val="22"/>
                <w:szCs w:val="22"/>
                <w:lang w:val="en-US" w:eastAsia="en-US"/>
              </w:rPr>
            </w:pPr>
            <w:r w:rsidRPr="002D52DA">
              <w:rPr>
                <w:rFonts w:ascii="Calibri" w:eastAsia="Calibri" w:hAnsi="Calibri"/>
                <w:i/>
                <w:kern w:val="0"/>
                <w:sz w:val="22"/>
                <w:szCs w:val="22"/>
                <w:lang w:val="en-US" w:eastAsia="en-US"/>
              </w:rPr>
              <w:t>Quality Requirements</w:t>
            </w:r>
          </w:p>
        </w:tc>
        <w:tc>
          <w:tcPr>
            <w:tcW w:w="7223" w:type="dxa"/>
            <w:shd w:val="clear" w:color="auto" w:fill="auto"/>
          </w:tcPr>
          <w:p w14:paraId="3B2E214D" w14:textId="77777777" w:rsidR="00577955" w:rsidRPr="002D52DA" w:rsidRDefault="00577955" w:rsidP="002D52DA">
            <w:pPr>
              <w:widowControl/>
              <w:suppressAutoHyphens w:val="0"/>
              <w:ind w:left="720"/>
              <w:contextualSpacing/>
              <w:rPr>
                <w:rFonts w:ascii="Calibri" w:eastAsia="Calibri" w:hAnsi="Calibri"/>
                <w:kern w:val="0"/>
                <w:sz w:val="22"/>
                <w:szCs w:val="22"/>
                <w:lang w:eastAsia="en-US"/>
              </w:rPr>
            </w:pPr>
          </w:p>
        </w:tc>
      </w:tr>
    </w:tbl>
    <w:p w14:paraId="1CC6EE9F" w14:textId="77777777" w:rsidR="00452513" w:rsidRDefault="00452513" w:rsidP="00875C0B">
      <w:pPr>
        <w:pStyle w:val="Titolo3"/>
        <w:numPr>
          <w:ilvl w:val="2"/>
          <w:numId w:val="20"/>
        </w:numPr>
      </w:pPr>
      <w:r>
        <w:br w:type="page"/>
      </w:r>
    </w:p>
    <w:p w14:paraId="37ECCA9D" w14:textId="60364376" w:rsidR="009D4CE8" w:rsidRPr="00A74ACD" w:rsidRDefault="002608E6" w:rsidP="00875C0B">
      <w:pPr>
        <w:pStyle w:val="Titolo3"/>
        <w:numPr>
          <w:ilvl w:val="2"/>
          <w:numId w:val="20"/>
        </w:numPr>
      </w:pPr>
      <w:r w:rsidRPr="00A74ACD">
        <w:lastRenderedPageBreak/>
        <w:t>Object Model</w:t>
      </w:r>
    </w:p>
    <w:p w14:paraId="1225B098" w14:textId="77777777" w:rsidR="00333521" w:rsidRDefault="00333521" w:rsidP="00333521"/>
    <w:p w14:paraId="4AF47C9A" w14:textId="77777777" w:rsidR="00333521" w:rsidRPr="00333521" w:rsidRDefault="00333521" w:rsidP="00333521">
      <w:pPr>
        <w:rPr>
          <w:b/>
          <w:i/>
        </w:rPr>
      </w:pPr>
      <w:r>
        <w:rPr>
          <w:b/>
          <w:i/>
        </w:rPr>
        <w:t xml:space="preserve">Class </w:t>
      </w:r>
      <w:proofErr w:type="spellStart"/>
      <w:r>
        <w:rPr>
          <w:b/>
          <w:i/>
        </w:rPr>
        <w:t>Diagrams</w:t>
      </w:r>
      <w:proofErr w:type="spellEnd"/>
    </w:p>
    <w:p w14:paraId="205D016E" w14:textId="77777777" w:rsidR="00E1043F" w:rsidRDefault="00E1043F" w:rsidP="00E1043F">
      <w:pPr>
        <w:rPr>
          <w:b/>
          <w:i/>
        </w:rPr>
      </w:pPr>
    </w:p>
    <w:p w14:paraId="2B0C9880" w14:textId="77777777" w:rsidR="00E1043F" w:rsidRDefault="007D4019" w:rsidP="00E1043F">
      <w:pPr>
        <w:rPr>
          <w:b/>
          <w:i/>
        </w:rPr>
      </w:pPr>
      <w:r>
        <w:rPr>
          <w:b/>
          <w:i/>
          <w:noProof/>
        </w:rPr>
        <w:drawing>
          <wp:inline distT="0" distB="0" distL="0" distR="0" wp14:anchorId="1744806D" wp14:editId="39FF9703">
            <wp:extent cx="5454650" cy="3848735"/>
            <wp:effectExtent l="0" t="0" r="0" b="0"/>
            <wp:docPr id="7" name="Immagine 7" descr="ClassDiagramGestioneAcqui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GestioneAcquist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650" cy="3848735"/>
                    </a:xfrm>
                    <a:prstGeom prst="rect">
                      <a:avLst/>
                    </a:prstGeom>
                    <a:noFill/>
                    <a:ln>
                      <a:noFill/>
                    </a:ln>
                  </pic:spPr>
                </pic:pic>
              </a:graphicData>
            </a:graphic>
          </wp:inline>
        </w:drawing>
      </w:r>
    </w:p>
    <w:p w14:paraId="1D43418A" w14:textId="77777777" w:rsidR="00E1043F" w:rsidRDefault="00E1043F" w:rsidP="00E1043F">
      <w:pPr>
        <w:rPr>
          <w:b/>
          <w:i/>
        </w:rPr>
      </w:pPr>
    </w:p>
    <w:p w14:paraId="38361935" w14:textId="77777777" w:rsidR="00E1043F" w:rsidRDefault="007D4019" w:rsidP="00E1043F">
      <w:pPr>
        <w:rPr>
          <w:b/>
          <w:i/>
        </w:rPr>
      </w:pPr>
      <w:r>
        <w:rPr>
          <w:b/>
          <w:i/>
          <w:noProof/>
        </w:rPr>
        <w:lastRenderedPageBreak/>
        <w:drawing>
          <wp:inline distT="0" distB="0" distL="0" distR="0" wp14:anchorId="1D511786" wp14:editId="4B002374">
            <wp:extent cx="5661025" cy="3824605"/>
            <wp:effectExtent l="0" t="0" r="0" b="0"/>
            <wp:docPr id="5" name="Immagine 5" descr="ClassDiagramGestioneOrd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GestioneOrdin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025" cy="3824605"/>
                    </a:xfrm>
                    <a:prstGeom prst="rect">
                      <a:avLst/>
                    </a:prstGeom>
                    <a:noFill/>
                    <a:ln>
                      <a:noFill/>
                    </a:ln>
                  </pic:spPr>
                </pic:pic>
              </a:graphicData>
            </a:graphic>
          </wp:inline>
        </w:drawing>
      </w:r>
    </w:p>
    <w:p w14:paraId="0E71EA70" w14:textId="77777777" w:rsidR="00E1043F" w:rsidRDefault="00E1043F" w:rsidP="00E1043F">
      <w:pPr>
        <w:rPr>
          <w:b/>
          <w:i/>
        </w:rPr>
      </w:pPr>
    </w:p>
    <w:p w14:paraId="433B788B" w14:textId="77777777" w:rsidR="00E1043F" w:rsidRDefault="00E1043F" w:rsidP="00E1043F">
      <w:pPr>
        <w:rPr>
          <w:b/>
          <w:i/>
        </w:rPr>
      </w:pPr>
    </w:p>
    <w:p w14:paraId="5B8C4CA1" w14:textId="77777777" w:rsidR="00E1043F" w:rsidRDefault="007D4019" w:rsidP="00E1043F">
      <w:pPr>
        <w:rPr>
          <w:b/>
          <w:i/>
        </w:rPr>
      </w:pPr>
      <w:r>
        <w:rPr>
          <w:b/>
          <w:i/>
          <w:noProof/>
        </w:rPr>
        <w:drawing>
          <wp:inline distT="0" distB="0" distL="0" distR="0" wp14:anchorId="5F5D06AF" wp14:editId="0ED656D9">
            <wp:extent cx="6492417" cy="2512612"/>
            <wp:effectExtent l="0" t="0" r="1016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GestioneProdotti"/>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72777" cy="2543712"/>
                    </a:xfrm>
                    <a:prstGeom prst="rect">
                      <a:avLst/>
                    </a:prstGeom>
                    <a:noFill/>
                    <a:ln>
                      <a:noFill/>
                    </a:ln>
                  </pic:spPr>
                </pic:pic>
              </a:graphicData>
            </a:graphic>
          </wp:inline>
        </w:drawing>
      </w:r>
    </w:p>
    <w:p w14:paraId="3064980D" w14:textId="77777777" w:rsidR="00E1043F" w:rsidRDefault="00E1043F" w:rsidP="00E1043F">
      <w:pPr>
        <w:rPr>
          <w:b/>
          <w:i/>
        </w:rPr>
      </w:pPr>
    </w:p>
    <w:p w14:paraId="1E2A0337" w14:textId="77777777" w:rsidR="00E1043F" w:rsidRDefault="007D4019" w:rsidP="00E1043F">
      <w:pPr>
        <w:rPr>
          <w:b/>
          <w:i/>
        </w:rPr>
      </w:pPr>
      <w:r>
        <w:rPr>
          <w:b/>
          <w:i/>
          <w:noProof/>
        </w:rPr>
        <w:lastRenderedPageBreak/>
        <w:drawing>
          <wp:inline distT="0" distB="0" distL="0" distR="0" wp14:anchorId="4FCE6C31" wp14:editId="3D1977D5">
            <wp:extent cx="5971540" cy="3824605"/>
            <wp:effectExtent l="0" t="0" r="0" b="0"/>
            <wp:docPr id="3" name="Immagine 3" descr="ClassDiagramGestione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GestioneUtent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3824605"/>
                    </a:xfrm>
                    <a:prstGeom prst="rect">
                      <a:avLst/>
                    </a:prstGeom>
                    <a:noFill/>
                    <a:ln>
                      <a:noFill/>
                    </a:ln>
                  </pic:spPr>
                </pic:pic>
              </a:graphicData>
            </a:graphic>
          </wp:inline>
        </w:drawing>
      </w:r>
    </w:p>
    <w:p w14:paraId="4CCA1C50" w14:textId="77777777" w:rsidR="009D4CE8" w:rsidRPr="00A74ACD" w:rsidRDefault="009D4CE8" w:rsidP="00875C0B">
      <w:pPr>
        <w:pStyle w:val="Titolo3"/>
        <w:numPr>
          <w:ilvl w:val="2"/>
          <w:numId w:val="20"/>
        </w:numPr>
      </w:pPr>
      <w:proofErr w:type="spellStart"/>
      <w:r w:rsidRPr="00A74ACD">
        <w:t>Dyanimc</w:t>
      </w:r>
      <w:proofErr w:type="spellEnd"/>
      <w:r w:rsidRPr="00A74ACD">
        <w:t xml:space="preserve"> </w:t>
      </w:r>
      <w:proofErr w:type="spellStart"/>
      <w:r w:rsidRPr="00A74ACD">
        <w:t>Modeling</w:t>
      </w:r>
      <w:proofErr w:type="spellEnd"/>
    </w:p>
    <w:p w14:paraId="00ACFFE9" w14:textId="77777777" w:rsidR="006F0BE9" w:rsidRDefault="006F0BE9" w:rsidP="00333521">
      <w:pPr>
        <w:ind w:firstLine="709"/>
        <w:rPr>
          <w:b/>
          <w:i/>
        </w:rPr>
      </w:pPr>
    </w:p>
    <w:p w14:paraId="07E22EC4" w14:textId="77777777" w:rsidR="00333521" w:rsidRPr="00333521" w:rsidRDefault="00333521" w:rsidP="00333521">
      <w:pPr>
        <w:ind w:firstLine="709"/>
        <w:rPr>
          <w:b/>
          <w:i/>
        </w:rPr>
      </w:pPr>
      <w:proofErr w:type="spellStart"/>
      <w:r>
        <w:rPr>
          <w:b/>
          <w:i/>
        </w:rPr>
        <w:t>Sequence</w:t>
      </w:r>
      <w:proofErr w:type="spellEnd"/>
      <w:r>
        <w:rPr>
          <w:b/>
          <w:i/>
        </w:rPr>
        <w:t xml:space="preserve"> </w:t>
      </w:r>
      <w:proofErr w:type="spellStart"/>
      <w:r>
        <w:rPr>
          <w:b/>
          <w:i/>
        </w:rPr>
        <w:t>Diagrams</w:t>
      </w:r>
      <w:proofErr w:type="spellEnd"/>
    </w:p>
    <w:p w14:paraId="0B28D3A0" w14:textId="77777777" w:rsidR="009D4CE8" w:rsidRDefault="009D4CE8" w:rsidP="00E1043F">
      <w:pPr>
        <w:rPr>
          <w:b/>
          <w:i/>
        </w:rPr>
      </w:pPr>
    </w:p>
    <w:p w14:paraId="384B4581" w14:textId="77777777" w:rsidR="00EA6957" w:rsidRDefault="009D4CE8" w:rsidP="00E1043F">
      <w:pPr>
        <w:rPr>
          <w:b/>
          <w:i/>
        </w:rPr>
      </w:pPr>
      <w:proofErr w:type="spellStart"/>
      <w:r>
        <w:rPr>
          <w:b/>
          <w:i/>
        </w:rPr>
        <w:t>RegistrazioneUtente</w:t>
      </w:r>
      <w:proofErr w:type="spellEnd"/>
    </w:p>
    <w:p w14:paraId="3AB633AD" w14:textId="77777777" w:rsidR="009D4CE8" w:rsidRDefault="009D4CE8" w:rsidP="00E1043F">
      <w:pPr>
        <w:rPr>
          <w:b/>
          <w:i/>
        </w:rPr>
      </w:pPr>
    </w:p>
    <w:p w14:paraId="7AE952DA" w14:textId="77777777" w:rsidR="009D4CE8" w:rsidRDefault="007D4019" w:rsidP="009D4CE8">
      <w:pPr>
        <w:rPr>
          <w:b/>
          <w:i/>
        </w:rPr>
      </w:pPr>
      <w:r>
        <w:rPr>
          <w:b/>
          <w:i/>
          <w:noProof/>
        </w:rPr>
        <w:drawing>
          <wp:inline distT="0" distB="0" distL="0" distR="0" wp14:anchorId="1516ECAA" wp14:editId="77F8AE06">
            <wp:extent cx="6456680" cy="1510103"/>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razioneUtent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456680" cy="1510103"/>
                    </a:xfrm>
                    <a:prstGeom prst="rect">
                      <a:avLst/>
                    </a:prstGeom>
                    <a:noFill/>
                    <a:ln>
                      <a:noFill/>
                    </a:ln>
                  </pic:spPr>
                </pic:pic>
              </a:graphicData>
            </a:graphic>
          </wp:inline>
        </w:drawing>
      </w:r>
    </w:p>
    <w:p w14:paraId="641C81AF" w14:textId="77777777" w:rsidR="009D4CE8" w:rsidRDefault="009D4CE8" w:rsidP="009D4CE8">
      <w:pPr>
        <w:rPr>
          <w:b/>
          <w:i/>
        </w:rPr>
      </w:pPr>
    </w:p>
    <w:p w14:paraId="34A80698" w14:textId="77777777" w:rsidR="009D4CE8" w:rsidRDefault="009D4CE8" w:rsidP="009D4CE8">
      <w:pPr>
        <w:rPr>
          <w:b/>
          <w:i/>
        </w:rPr>
      </w:pPr>
    </w:p>
    <w:p w14:paraId="2D11BDE7" w14:textId="77777777" w:rsidR="001D2DF3" w:rsidRDefault="001D2DF3" w:rsidP="009D4CE8">
      <w:pPr>
        <w:rPr>
          <w:b/>
          <w:i/>
        </w:rPr>
      </w:pPr>
    </w:p>
    <w:p w14:paraId="1CAF01BD" w14:textId="77777777" w:rsidR="001D2DF3" w:rsidRDefault="001D2DF3" w:rsidP="009D4CE8">
      <w:pPr>
        <w:rPr>
          <w:b/>
          <w:i/>
        </w:rPr>
      </w:pPr>
    </w:p>
    <w:p w14:paraId="00E279B2" w14:textId="77777777" w:rsidR="001D2DF3" w:rsidRDefault="001D2DF3" w:rsidP="009D4CE8">
      <w:pPr>
        <w:rPr>
          <w:b/>
          <w:i/>
        </w:rPr>
      </w:pPr>
    </w:p>
    <w:p w14:paraId="0B634077" w14:textId="22E8197A" w:rsidR="001D2DF3" w:rsidRDefault="001D2DF3" w:rsidP="009D4CE8">
      <w:pPr>
        <w:rPr>
          <w:b/>
          <w:i/>
        </w:rPr>
      </w:pPr>
    </w:p>
    <w:p w14:paraId="3D261E6F" w14:textId="1ED24BC8" w:rsidR="00614887" w:rsidRDefault="00614887" w:rsidP="009D4CE8">
      <w:pPr>
        <w:rPr>
          <w:b/>
          <w:i/>
        </w:rPr>
      </w:pPr>
    </w:p>
    <w:p w14:paraId="04B201EA" w14:textId="77777777" w:rsidR="00614887" w:rsidRDefault="00614887" w:rsidP="009D4CE8">
      <w:pPr>
        <w:rPr>
          <w:b/>
          <w:i/>
        </w:rPr>
      </w:pPr>
    </w:p>
    <w:p w14:paraId="79ACBB71" w14:textId="77777777" w:rsidR="001D2DF3" w:rsidRDefault="001D2DF3" w:rsidP="009D4CE8">
      <w:pPr>
        <w:rPr>
          <w:b/>
          <w:i/>
        </w:rPr>
      </w:pPr>
    </w:p>
    <w:p w14:paraId="729FDBD1" w14:textId="77777777" w:rsidR="009D4CE8" w:rsidRDefault="009D4CE8" w:rsidP="009D4CE8">
      <w:pPr>
        <w:rPr>
          <w:b/>
          <w:i/>
        </w:rPr>
      </w:pPr>
      <w:r>
        <w:rPr>
          <w:b/>
          <w:i/>
        </w:rPr>
        <w:lastRenderedPageBreak/>
        <w:t xml:space="preserve">Login </w:t>
      </w:r>
    </w:p>
    <w:p w14:paraId="79C0C999" w14:textId="77777777" w:rsidR="009D4CE8" w:rsidRDefault="009D4CE8" w:rsidP="009D4CE8">
      <w:pPr>
        <w:rPr>
          <w:b/>
          <w:i/>
        </w:rPr>
      </w:pPr>
    </w:p>
    <w:p w14:paraId="7402E957" w14:textId="77777777" w:rsidR="009D4CE8" w:rsidRDefault="007D4019" w:rsidP="009D4CE8">
      <w:pPr>
        <w:rPr>
          <w:b/>
          <w:i/>
        </w:rPr>
      </w:pPr>
      <w:r>
        <w:rPr>
          <w:b/>
          <w:i/>
          <w:noProof/>
        </w:rPr>
        <w:drawing>
          <wp:inline distT="0" distB="0" distL="0" distR="0" wp14:anchorId="340B1B61" wp14:editId="0B7078B3">
            <wp:extent cx="6543675" cy="1596741"/>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43675" cy="1596741"/>
                    </a:xfrm>
                    <a:prstGeom prst="rect">
                      <a:avLst/>
                    </a:prstGeom>
                    <a:noFill/>
                    <a:ln>
                      <a:noFill/>
                    </a:ln>
                  </pic:spPr>
                </pic:pic>
              </a:graphicData>
            </a:graphic>
          </wp:inline>
        </w:drawing>
      </w:r>
    </w:p>
    <w:p w14:paraId="2EBEAB10" w14:textId="77777777" w:rsidR="009D4CE8" w:rsidRDefault="009D4CE8" w:rsidP="009D4CE8">
      <w:pPr>
        <w:rPr>
          <w:b/>
          <w:i/>
        </w:rPr>
      </w:pPr>
    </w:p>
    <w:p w14:paraId="63B55369" w14:textId="23E9E687" w:rsidR="006F0BE9" w:rsidRDefault="00614887" w:rsidP="009D4CE8">
      <w:pPr>
        <w:rPr>
          <w:b/>
          <w:i/>
        </w:rPr>
      </w:pPr>
      <w:proofErr w:type="spellStart"/>
      <w:r>
        <w:rPr>
          <w:b/>
          <w:i/>
        </w:rPr>
        <w:t>Logout</w:t>
      </w:r>
      <w:proofErr w:type="spellEnd"/>
    </w:p>
    <w:p w14:paraId="5F3D8CDA" w14:textId="0262CB4B" w:rsidR="00614887" w:rsidRDefault="00614887" w:rsidP="009D4CE8">
      <w:pPr>
        <w:rPr>
          <w:b/>
          <w:i/>
        </w:rPr>
      </w:pPr>
      <w:r>
        <w:rPr>
          <w:b/>
          <w:i/>
          <w:noProof/>
        </w:rPr>
        <w:drawing>
          <wp:inline distT="0" distB="0" distL="0" distR="0" wp14:anchorId="231DB917" wp14:editId="1F6ADC7B">
            <wp:extent cx="6562052" cy="24574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utUtente.jpg"/>
                    <pic:cNvPicPr/>
                  </pic:nvPicPr>
                  <pic:blipFill>
                    <a:blip r:embed="rId28">
                      <a:extLst>
                        <a:ext uri="{28A0092B-C50C-407E-A947-70E740481C1C}">
                          <a14:useLocalDpi xmlns:a14="http://schemas.microsoft.com/office/drawing/2010/main" val="0"/>
                        </a:ext>
                      </a:extLst>
                    </a:blip>
                    <a:stretch>
                      <a:fillRect/>
                    </a:stretch>
                  </pic:blipFill>
                  <pic:spPr>
                    <a:xfrm>
                      <a:off x="0" y="0"/>
                      <a:ext cx="6566832" cy="2459240"/>
                    </a:xfrm>
                    <a:prstGeom prst="rect">
                      <a:avLst/>
                    </a:prstGeom>
                  </pic:spPr>
                </pic:pic>
              </a:graphicData>
            </a:graphic>
          </wp:inline>
        </w:drawing>
      </w:r>
    </w:p>
    <w:p w14:paraId="156CA97E" w14:textId="77777777" w:rsidR="00614887" w:rsidRDefault="00614887" w:rsidP="009D4CE8">
      <w:pPr>
        <w:rPr>
          <w:b/>
          <w:i/>
        </w:rPr>
      </w:pPr>
    </w:p>
    <w:p w14:paraId="63CBF36F" w14:textId="77777777" w:rsidR="007423F4" w:rsidRDefault="007423F4" w:rsidP="009D4CE8">
      <w:pPr>
        <w:rPr>
          <w:b/>
          <w:i/>
        </w:rPr>
      </w:pPr>
    </w:p>
    <w:p w14:paraId="2246D0F4" w14:textId="77777777" w:rsidR="007423F4" w:rsidRDefault="007423F4" w:rsidP="009D4CE8">
      <w:pPr>
        <w:rPr>
          <w:b/>
          <w:i/>
        </w:rPr>
      </w:pPr>
    </w:p>
    <w:p w14:paraId="11CADC23" w14:textId="77777777" w:rsidR="007423F4" w:rsidRDefault="007423F4" w:rsidP="009D4CE8">
      <w:pPr>
        <w:rPr>
          <w:b/>
          <w:i/>
        </w:rPr>
      </w:pPr>
    </w:p>
    <w:p w14:paraId="2E6BE6BC" w14:textId="77777777" w:rsidR="007423F4" w:rsidRDefault="007423F4" w:rsidP="009D4CE8">
      <w:pPr>
        <w:rPr>
          <w:b/>
          <w:i/>
        </w:rPr>
      </w:pPr>
    </w:p>
    <w:p w14:paraId="7C7F80BA" w14:textId="77777777" w:rsidR="007423F4" w:rsidRDefault="007423F4" w:rsidP="009D4CE8">
      <w:pPr>
        <w:rPr>
          <w:b/>
          <w:i/>
        </w:rPr>
      </w:pPr>
    </w:p>
    <w:p w14:paraId="427A55E2" w14:textId="77777777" w:rsidR="007423F4" w:rsidRDefault="007423F4" w:rsidP="009D4CE8">
      <w:pPr>
        <w:rPr>
          <w:b/>
          <w:i/>
        </w:rPr>
      </w:pPr>
    </w:p>
    <w:p w14:paraId="6A3D91BF" w14:textId="77777777" w:rsidR="007423F4" w:rsidRDefault="007423F4" w:rsidP="009D4CE8">
      <w:pPr>
        <w:rPr>
          <w:b/>
          <w:i/>
        </w:rPr>
      </w:pPr>
    </w:p>
    <w:p w14:paraId="570D33A3" w14:textId="77777777" w:rsidR="007423F4" w:rsidRDefault="007423F4" w:rsidP="009D4CE8">
      <w:pPr>
        <w:rPr>
          <w:b/>
          <w:i/>
        </w:rPr>
      </w:pPr>
    </w:p>
    <w:p w14:paraId="3082D998" w14:textId="77777777" w:rsidR="007423F4" w:rsidRDefault="007423F4" w:rsidP="009D4CE8">
      <w:pPr>
        <w:rPr>
          <w:b/>
          <w:i/>
        </w:rPr>
      </w:pPr>
    </w:p>
    <w:p w14:paraId="26E26CD8" w14:textId="77777777" w:rsidR="007423F4" w:rsidRDefault="007423F4" w:rsidP="009D4CE8">
      <w:pPr>
        <w:rPr>
          <w:b/>
          <w:i/>
        </w:rPr>
      </w:pPr>
    </w:p>
    <w:p w14:paraId="57765F07" w14:textId="77777777" w:rsidR="007423F4" w:rsidRDefault="007423F4" w:rsidP="009D4CE8">
      <w:pPr>
        <w:rPr>
          <w:b/>
          <w:i/>
        </w:rPr>
      </w:pPr>
    </w:p>
    <w:p w14:paraId="0F21E734" w14:textId="77777777" w:rsidR="00614887" w:rsidRDefault="00614887" w:rsidP="009D4CE8">
      <w:pPr>
        <w:rPr>
          <w:b/>
          <w:i/>
        </w:rPr>
      </w:pPr>
    </w:p>
    <w:p w14:paraId="02BEAD21" w14:textId="77777777" w:rsidR="00614887" w:rsidRDefault="00614887" w:rsidP="009D4CE8">
      <w:pPr>
        <w:rPr>
          <w:b/>
          <w:i/>
        </w:rPr>
      </w:pPr>
    </w:p>
    <w:p w14:paraId="56B4824E" w14:textId="77777777" w:rsidR="00614887" w:rsidRDefault="00614887" w:rsidP="009D4CE8">
      <w:pPr>
        <w:rPr>
          <w:b/>
          <w:i/>
        </w:rPr>
      </w:pPr>
    </w:p>
    <w:p w14:paraId="0DD64117" w14:textId="77777777" w:rsidR="00614887" w:rsidRDefault="00614887" w:rsidP="009D4CE8">
      <w:pPr>
        <w:rPr>
          <w:b/>
          <w:i/>
        </w:rPr>
      </w:pPr>
    </w:p>
    <w:p w14:paraId="22C68AE3" w14:textId="77777777" w:rsidR="00614887" w:rsidRDefault="00614887" w:rsidP="009D4CE8">
      <w:pPr>
        <w:rPr>
          <w:b/>
          <w:i/>
        </w:rPr>
      </w:pPr>
    </w:p>
    <w:p w14:paraId="22CE85CF" w14:textId="77777777" w:rsidR="00614887" w:rsidRDefault="00614887" w:rsidP="009D4CE8">
      <w:pPr>
        <w:rPr>
          <w:b/>
          <w:i/>
        </w:rPr>
      </w:pPr>
    </w:p>
    <w:p w14:paraId="3EBF14AB" w14:textId="77777777" w:rsidR="00614887" w:rsidRDefault="00614887" w:rsidP="009D4CE8">
      <w:pPr>
        <w:rPr>
          <w:b/>
          <w:i/>
        </w:rPr>
      </w:pPr>
    </w:p>
    <w:p w14:paraId="3E4DD1BD" w14:textId="1CD55232" w:rsidR="009D4CE8" w:rsidRDefault="00614887" w:rsidP="009D4CE8">
      <w:pPr>
        <w:rPr>
          <w:b/>
          <w:i/>
        </w:rPr>
      </w:pPr>
      <w:proofErr w:type="spellStart"/>
      <w:r>
        <w:rPr>
          <w:b/>
          <w:i/>
        </w:rPr>
        <w:lastRenderedPageBreak/>
        <w:t>AggiungiProdottoAlCarrello</w:t>
      </w:r>
      <w:proofErr w:type="spellEnd"/>
    </w:p>
    <w:p w14:paraId="1DBC728C" w14:textId="1D487E09" w:rsidR="00614887" w:rsidRDefault="00614887" w:rsidP="009D4CE8">
      <w:pPr>
        <w:rPr>
          <w:b/>
          <w:i/>
        </w:rPr>
      </w:pPr>
      <w:r>
        <w:rPr>
          <w:b/>
          <w:i/>
          <w:noProof/>
        </w:rPr>
        <w:drawing>
          <wp:inline distT="0" distB="0" distL="0" distR="0" wp14:anchorId="0117DFA3" wp14:editId="6C9EC852">
            <wp:extent cx="6510320" cy="2009775"/>
            <wp:effectExtent l="0" t="0" r="508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giProdottoAlCarrello.jpg"/>
                    <pic:cNvPicPr/>
                  </pic:nvPicPr>
                  <pic:blipFill>
                    <a:blip r:embed="rId29">
                      <a:extLst>
                        <a:ext uri="{28A0092B-C50C-407E-A947-70E740481C1C}">
                          <a14:useLocalDpi xmlns:a14="http://schemas.microsoft.com/office/drawing/2010/main" val="0"/>
                        </a:ext>
                      </a:extLst>
                    </a:blip>
                    <a:stretch>
                      <a:fillRect/>
                    </a:stretch>
                  </pic:blipFill>
                  <pic:spPr>
                    <a:xfrm>
                      <a:off x="0" y="0"/>
                      <a:ext cx="6515961" cy="2011516"/>
                    </a:xfrm>
                    <a:prstGeom prst="rect">
                      <a:avLst/>
                    </a:prstGeom>
                  </pic:spPr>
                </pic:pic>
              </a:graphicData>
            </a:graphic>
          </wp:inline>
        </w:drawing>
      </w:r>
    </w:p>
    <w:p w14:paraId="44F88853" w14:textId="6B865BED" w:rsidR="00614887" w:rsidRDefault="00614887" w:rsidP="009D4CE8">
      <w:pPr>
        <w:rPr>
          <w:b/>
          <w:i/>
        </w:rPr>
      </w:pPr>
    </w:p>
    <w:p w14:paraId="36BF85CA" w14:textId="66B19045" w:rsidR="00614887" w:rsidRDefault="00614887" w:rsidP="009D4CE8">
      <w:pPr>
        <w:rPr>
          <w:b/>
          <w:i/>
        </w:rPr>
      </w:pPr>
      <w:proofErr w:type="spellStart"/>
      <w:r>
        <w:rPr>
          <w:b/>
          <w:i/>
        </w:rPr>
        <w:t>RimuoviProdottoDalCarrello</w:t>
      </w:r>
      <w:proofErr w:type="spellEnd"/>
    </w:p>
    <w:p w14:paraId="377AEA02" w14:textId="6B6EC40A" w:rsidR="00614887" w:rsidRDefault="00614887" w:rsidP="009D4CE8">
      <w:pPr>
        <w:rPr>
          <w:b/>
          <w:i/>
        </w:rPr>
      </w:pPr>
      <w:r>
        <w:rPr>
          <w:b/>
          <w:i/>
          <w:noProof/>
        </w:rPr>
        <w:drawing>
          <wp:inline distT="0" distB="0" distL="0" distR="0" wp14:anchorId="1363AC92" wp14:editId="42B3732B">
            <wp:extent cx="6517262" cy="20288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uoviProdottoDalCarrello.jpg"/>
                    <pic:cNvPicPr/>
                  </pic:nvPicPr>
                  <pic:blipFill>
                    <a:blip r:embed="rId30">
                      <a:extLst>
                        <a:ext uri="{28A0092B-C50C-407E-A947-70E740481C1C}">
                          <a14:useLocalDpi xmlns:a14="http://schemas.microsoft.com/office/drawing/2010/main" val="0"/>
                        </a:ext>
                      </a:extLst>
                    </a:blip>
                    <a:stretch>
                      <a:fillRect/>
                    </a:stretch>
                  </pic:blipFill>
                  <pic:spPr>
                    <a:xfrm>
                      <a:off x="0" y="0"/>
                      <a:ext cx="6524511" cy="2031082"/>
                    </a:xfrm>
                    <a:prstGeom prst="rect">
                      <a:avLst/>
                    </a:prstGeom>
                  </pic:spPr>
                </pic:pic>
              </a:graphicData>
            </a:graphic>
          </wp:inline>
        </w:drawing>
      </w:r>
    </w:p>
    <w:p w14:paraId="76835A8A" w14:textId="3B3D0EE2" w:rsidR="00614887" w:rsidRDefault="00614887" w:rsidP="009D4CE8">
      <w:pPr>
        <w:rPr>
          <w:b/>
          <w:i/>
        </w:rPr>
      </w:pPr>
    </w:p>
    <w:p w14:paraId="760CDF7F" w14:textId="4D02910C" w:rsidR="00614887" w:rsidRDefault="00614887" w:rsidP="009D4CE8">
      <w:pPr>
        <w:rPr>
          <w:b/>
          <w:i/>
        </w:rPr>
      </w:pPr>
      <w:proofErr w:type="spellStart"/>
      <w:r>
        <w:rPr>
          <w:b/>
          <w:i/>
        </w:rPr>
        <w:t>AcquistaProdotti</w:t>
      </w:r>
      <w:proofErr w:type="spellEnd"/>
    </w:p>
    <w:p w14:paraId="2D34168F" w14:textId="60DBA0A4" w:rsidR="00614887" w:rsidRDefault="00614887" w:rsidP="009D4CE8">
      <w:pPr>
        <w:rPr>
          <w:b/>
          <w:i/>
        </w:rPr>
      </w:pPr>
      <w:r>
        <w:rPr>
          <w:b/>
          <w:i/>
          <w:noProof/>
        </w:rPr>
        <w:drawing>
          <wp:inline distT="0" distB="0" distL="0" distR="0" wp14:anchorId="64AEA71E" wp14:editId="05A5C166">
            <wp:extent cx="6436555" cy="1714500"/>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quistaProdotti.jpg"/>
                    <pic:cNvPicPr/>
                  </pic:nvPicPr>
                  <pic:blipFill>
                    <a:blip r:embed="rId31">
                      <a:extLst>
                        <a:ext uri="{28A0092B-C50C-407E-A947-70E740481C1C}">
                          <a14:useLocalDpi xmlns:a14="http://schemas.microsoft.com/office/drawing/2010/main" val="0"/>
                        </a:ext>
                      </a:extLst>
                    </a:blip>
                    <a:stretch>
                      <a:fillRect/>
                    </a:stretch>
                  </pic:blipFill>
                  <pic:spPr>
                    <a:xfrm>
                      <a:off x="0" y="0"/>
                      <a:ext cx="6441647" cy="1715856"/>
                    </a:xfrm>
                    <a:prstGeom prst="rect">
                      <a:avLst/>
                    </a:prstGeom>
                  </pic:spPr>
                </pic:pic>
              </a:graphicData>
            </a:graphic>
          </wp:inline>
        </w:drawing>
      </w:r>
    </w:p>
    <w:p w14:paraId="4A741D65" w14:textId="6C839162" w:rsidR="00614887" w:rsidRDefault="00614887" w:rsidP="009D4CE8">
      <w:pPr>
        <w:rPr>
          <w:b/>
          <w:i/>
        </w:rPr>
      </w:pPr>
      <w:r>
        <w:rPr>
          <w:b/>
          <w:i/>
        </w:rPr>
        <w:br w:type="page"/>
      </w:r>
    </w:p>
    <w:p w14:paraId="604D3046" w14:textId="56FBD3FA" w:rsidR="00614887" w:rsidRDefault="00614887" w:rsidP="00614887">
      <w:pPr>
        <w:rPr>
          <w:b/>
          <w:i/>
        </w:rPr>
      </w:pPr>
      <w:proofErr w:type="spellStart"/>
      <w:r>
        <w:rPr>
          <w:b/>
          <w:i/>
        </w:rPr>
        <w:lastRenderedPageBreak/>
        <w:t>ConsultazioneStoricoAcquisti</w:t>
      </w:r>
      <w:proofErr w:type="spellEnd"/>
    </w:p>
    <w:p w14:paraId="63988E72" w14:textId="2EE81BD9" w:rsidR="009D4CE8" w:rsidRDefault="00614887" w:rsidP="009D4CE8">
      <w:pPr>
        <w:rPr>
          <w:b/>
          <w:i/>
        </w:rPr>
      </w:pPr>
      <w:r>
        <w:rPr>
          <w:b/>
          <w:i/>
          <w:noProof/>
        </w:rPr>
        <w:drawing>
          <wp:inline distT="0" distB="0" distL="0" distR="0" wp14:anchorId="19811506" wp14:editId="607EC2E5">
            <wp:extent cx="6391275" cy="204332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ultazioneStoricoAcquisti.jpg"/>
                    <pic:cNvPicPr/>
                  </pic:nvPicPr>
                  <pic:blipFill>
                    <a:blip r:embed="rId32">
                      <a:extLst>
                        <a:ext uri="{28A0092B-C50C-407E-A947-70E740481C1C}">
                          <a14:useLocalDpi xmlns:a14="http://schemas.microsoft.com/office/drawing/2010/main" val="0"/>
                        </a:ext>
                      </a:extLst>
                    </a:blip>
                    <a:stretch>
                      <a:fillRect/>
                    </a:stretch>
                  </pic:blipFill>
                  <pic:spPr>
                    <a:xfrm>
                      <a:off x="0" y="0"/>
                      <a:ext cx="6403931" cy="2047371"/>
                    </a:xfrm>
                    <a:prstGeom prst="rect">
                      <a:avLst/>
                    </a:prstGeom>
                  </pic:spPr>
                </pic:pic>
              </a:graphicData>
            </a:graphic>
          </wp:inline>
        </w:drawing>
      </w:r>
    </w:p>
    <w:p w14:paraId="680B5F62" w14:textId="26D3D6D7" w:rsidR="009D4CE8" w:rsidRDefault="00E1043F" w:rsidP="009D4CE8">
      <w:pPr>
        <w:rPr>
          <w:b/>
          <w:i/>
        </w:rPr>
      </w:pPr>
      <w:r>
        <w:rPr>
          <w:b/>
          <w:i/>
        </w:rPr>
        <w:br w:type="page"/>
      </w:r>
      <w:proofErr w:type="spellStart"/>
      <w:r w:rsidR="009D4CE8">
        <w:rPr>
          <w:b/>
          <w:i/>
        </w:rPr>
        <w:lastRenderedPageBreak/>
        <w:t>AggiungiProdotto</w:t>
      </w:r>
      <w:proofErr w:type="spellEnd"/>
    </w:p>
    <w:p w14:paraId="175727A4" w14:textId="77777777" w:rsidR="009D4CE8" w:rsidRDefault="007D4019" w:rsidP="009D4CE8">
      <w:pPr>
        <w:rPr>
          <w:b/>
          <w:i/>
        </w:rPr>
      </w:pPr>
      <w:r>
        <w:rPr>
          <w:b/>
          <w:i/>
          <w:noProof/>
        </w:rPr>
        <w:drawing>
          <wp:inline distT="0" distB="0" distL="0" distR="0" wp14:anchorId="2C2FA567" wp14:editId="5FCB0B0D">
            <wp:extent cx="6394491" cy="175704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iungiProdott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394491" cy="1757045"/>
                    </a:xfrm>
                    <a:prstGeom prst="rect">
                      <a:avLst/>
                    </a:prstGeom>
                    <a:noFill/>
                    <a:ln>
                      <a:noFill/>
                    </a:ln>
                  </pic:spPr>
                </pic:pic>
              </a:graphicData>
            </a:graphic>
          </wp:inline>
        </w:drawing>
      </w:r>
    </w:p>
    <w:p w14:paraId="05988DC8" w14:textId="77777777" w:rsidR="009D4CE8" w:rsidRDefault="009D4CE8" w:rsidP="009D4CE8">
      <w:pPr>
        <w:rPr>
          <w:b/>
          <w:i/>
        </w:rPr>
      </w:pPr>
    </w:p>
    <w:p w14:paraId="06F17B6A" w14:textId="3E2CD742" w:rsidR="006F0BE9" w:rsidRDefault="00614887" w:rsidP="009D4CE8">
      <w:pPr>
        <w:rPr>
          <w:b/>
          <w:i/>
        </w:rPr>
      </w:pPr>
      <w:proofErr w:type="spellStart"/>
      <w:r>
        <w:rPr>
          <w:b/>
          <w:i/>
        </w:rPr>
        <w:t>ModificaProdotto</w:t>
      </w:r>
      <w:proofErr w:type="spellEnd"/>
    </w:p>
    <w:p w14:paraId="594AE1CE" w14:textId="4C2F1781" w:rsidR="00614887" w:rsidRDefault="00614887" w:rsidP="009D4CE8">
      <w:pPr>
        <w:rPr>
          <w:b/>
          <w:i/>
        </w:rPr>
      </w:pPr>
      <w:r>
        <w:rPr>
          <w:b/>
          <w:i/>
          <w:noProof/>
        </w:rPr>
        <w:drawing>
          <wp:inline distT="0" distB="0" distL="0" distR="0" wp14:anchorId="45A59504" wp14:editId="2698EFB5">
            <wp:extent cx="6396082" cy="1762125"/>
            <wp:effectExtent l="0" t="0" r="508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Prodotto.jpg"/>
                    <pic:cNvPicPr/>
                  </pic:nvPicPr>
                  <pic:blipFill>
                    <a:blip r:embed="rId34">
                      <a:extLst>
                        <a:ext uri="{28A0092B-C50C-407E-A947-70E740481C1C}">
                          <a14:useLocalDpi xmlns:a14="http://schemas.microsoft.com/office/drawing/2010/main" val="0"/>
                        </a:ext>
                      </a:extLst>
                    </a:blip>
                    <a:stretch>
                      <a:fillRect/>
                    </a:stretch>
                  </pic:blipFill>
                  <pic:spPr>
                    <a:xfrm>
                      <a:off x="0" y="0"/>
                      <a:ext cx="6401258" cy="1763551"/>
                    </a:xfrm>
                    <a:prstGeom prst="rect">
                      <a:avLst/>
                    </a:prstGeom>
                  </pic:spPr>
                </pic:pic>
              </a:graphicData>
            </a:graphic>
          </wp:inline>
        </w:drawing>
      </w:r>
    </w:p>
    <w:p w14:paraId="7371FD05" w14:textId="77777777" w:rsidR="00614887" w:rsidRDefault="00614887" w:rsidP="009D4CE8">
      <w:pPr>
        <w:rPr>
          <w:b/>
          <w:i/>
        </w:rPr>
      </w:pPr>
    </w:p>
    <w:p w14:paraId="232F8B5F" w14:textId="15B8F3E9" w:rsidR="00614887" w:rsidRDefault="00614887" w:rsidP="009D4CE8">
      <w:pPr>
        <w:rPr>
          <w:b/>
          <w:i/>
        </w:rPr>
      </w:pPr>
      <w:proofErr w:type="spellStart"/>
      <w:r>
        <w:rPr>
          <w:b/>
          <w:i/>
        </w:rPr>
        <w:t>EliminaProdotto</w:t>
      </w:r>
      <w:proofErr w:type="spellEnd"/>
    </w:p>
    <w:p w14:paraId="791850E5" w14:textId="0C808DE2" w:rsidR="009D4CE8" w:rsidRDefault="00614887" w:rsidP="009D4CE8">
      <w:pPr>
        <w:rPr>
          <w:b/>
          <w:i/>
        </w:rPr>
      </w:pPr>
      <w:r>
        <w:rPr>
          <w:b/>
          <w:i/>
          <w:noProof/>
        </w:rPr>
        <w:drawing>
          <wp:inline distT="0" distB="0" distL="0" distR="0" wp14:anchorId="3ACFD990" wp14:editId="7ACABEE5">
            <wp:extent cx="6119495" cy="249999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liminaProdotto.jpg"/>
                    <pic:cNvPicPr/>
                  </pic:nvPicPr>
                  <pic:blipFill>
                    <a:blip r:embed="rId35">
                      <a:extLst>
                        <a:ext uri="{28A0092B-C50C-407E-A947-70E740481C1C}">
                          <a14:useLocalDpi xmlns:a14="http://schemas.microsoft.com/office/drawing/2010/main" val="0"/>
                        </a:ext>
                      </a:extLst>
                    </a:blip>
                    <a:stretch>
                      <a:fillRect/>
                    </a:stretch>
                  </pic:blipFill>
                  <pic:spPr>
                    <a:xfrm>
                      <a:off x="0" y="0"/>
                      <a:ext cx="6119495" cy="2499995"/>
                    </a:xfrm>
                    <a:prstGeom prst="rect">
                      <a:avLst/>
                    </a:prstGeom>
                  </pic:spPr>
                </pic:pic>
              </a:graphicData>
            </a:graphic>
          </wp:inline>
        </w:drawing>
      </w:r>
    </w:p>
    <w:p w14:paraId="34E454A8" w14:textId="727786AF" w:rsidR="00614887" w:rsidRDefault="00614887" w:rsidP="009D4CE8">
      <w:pPr>
        <w:rPr>
          <w:b/>
          <w:i/>
        </w:rPr>
      </w:pPr>
      <w:r>
        <w:rPr>
          <w:b/>
          <w:i/>
        </w:rPr>
        <w:br w:type="page"/>
      </w:r>
    </w:p>
    <w:p w14:paraId="797CCDB1" w14:textId="047EB2E0" w:rsidR="009D4CE8" w:rsidRDefault="009D4CE8" w:rsidP="009D4CE8">
      <w:pPr>
        <w:rPr>
          <w:b/>
          <w:i/>
        </w:rPr>
      </w:pPr>
      <w:proofErr w:type="spellStart"/>
      <w:r>
        <w:rPr>
          <w:b/>
          <w:i/>
        </w:rPr>
        <w:lastRenderedPageBreak/>
        <w:t>EvasioneOrdine</w:t>
      </w:r>
      <w:proofErr w:type="spellEnd"/>
    </w:p>
    <w:p w14:paraId="43EBEF05" w14:textId="77777777" w:rsidR="009D4CE8" w:rsidRDefault="007D4019" w:rsidP="009D4CE8">
      <w:pPr>
        <w:rPr>
          <w:b/>
          <w:i/>
        </w:rPr>
      </w:pPr>
      <w:r>
        <w:rPr>
          <w:b/>
          <w:i/>
          <w:noProof/>
        </w:rPr>
        <w:drawing>
          <wp:inline distT="0" distB="0" distL="0" distR="0" wp14:anchorId="429D5C93" wp14:editId="2613DFDA">
            <wp:extent cx="6321425" cy="2661652"/>
            <wp:effectExtent l="0" t="0" r="317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asioneOrdin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321425" cy="2661652"/>
                    </a:xfrm>
                    <a:prstGeom prst="rect">
                      <a:avLst/>
                    </a:prstGeom>
                    <a:noFill/>
                    <a:ln>
                      <a:noFill/>
                    </a:ln>
                  </pic:spPr>
                </pic:pic>
              </a:graphicData>
            </a:graphic>
          </wp:inline>
        </w:drawing>
      </w:r>
    </w:p>
    <w:p w14:paraId="4D3D6610" w14:textId="77777777" w:rsidR="009D4CE8" w:rsidRDefault="009D4CE8" w:rsidP="009D4CE8">
      <w:pPr>
        <w:rPr>
          <w:b/>
          <w:i/>
        </w:rPr>
      </w:pPr>
    </w:p>
    <w:p w14:paraId="456A7E67" w14:textId="5D50B294" w:rsidR="009D4CE8" w:rsidRDefault="009D4CE8" w:rsidP="009D4CE8">
      <w:pPr>
        <w:rPr>
          <w:b/>
          <w:i/>
        </w:rPr>
      </w:pPr>
      <w:proofErr w:type="spellStart"/>
      <w:r>
        <w:rPr>
          <w:b/>
          <w:i/>
        </w:rPr>
        <w:t>GestioneOrdini</w:t>
      </w:r>
      <w:proofErr w:type="spellEnd"/>
    </w:p>
    <w:p w14:paraId="2180090A" w14:textId="77777777" w:rsidR="00E13AD2" w:rsidRDefault="007D4019" w:rsidP="009D4CE8">
      <w:pPr>
        <w:jc w:val="both"/>
        <w:rPr>
          <w:b/>
          <w:i/>
        </w:rPr>
      </w:pPr>
      <w:r>
        <w:rPr>
          <w:b/>
          <w:i/>
          <w:noProof/>
        </w:rPr>
        <w:drawing>
          <wp:inline distT="0" distB="0" distL="0" distR="0" wp14:anchorId="4045705B" wp14:editId="69FB71A1">
            <wp:extent cx="6348405" cy="21469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stioneOrdini"/>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348405" cy="2146935"/>
                    </a:xfrm>
                    <a:prstGeom prst="rect">
                      <a:avLst/>
                    </a:prstGeom>
                    <a:noFill/>
                    <a:ln>
                      <a:noFill/>
                    </a:ln>
                  </pic:spPr>
                </pic:pic>
              </a:graphicData>
            </a:graphic>
          </wp:inline>
        </w:drawing>
      </w:r>
    </w:p>
    <w:p w14:paraId="1A0DECC6" w14:textId="31245D12" w:rsidR="00333521" w:rsidRPr="00333521" w:rsidRDefault="00034E96" w:rsidP="009D4CE8">
      <w:pPr>
        <w:jc w:val="both"/>
        <w:rPr>
          <w:b/>
          <w:i/>
        </w:rPr>
      </w:pPr>
      <w:r>
        <w:rPr>
          <w:noProof/>
        </w:rPr>
        <w:lastRenderedPageBreak/>
        <w:drawing>
          <wp:anchor distT="0" distB="0" distL="114300" distR="114300" simplePos="0" relativeHeight="251662336" behindDoc="0" locked="0" layoutInCell="1" allowOverlap="1" wp14:anchorId="29D0633B" wp14:editId="6BEAA2B2">
            <wp:simplePos x="0" y="0"/>
            <wp:positionH relativeFrom="margin">
              <wp:align>left</wp:align>
            </wp:positionH>
            <wp:positionV relativeFrom="margin">
              <wp:posOffset>808363</wp:posOffset>
            </wp:positionV>
            <wp:extent cx="6381750" cy="6838950"/>
            <wp:effectExtent l="0" t="0" r="0" b="0"/>
            <wp:wrapSquare wrapText="bothSides"/>
            <wp:docPr id="35" name="Immagine 15" descr="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azi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0" cy="683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21">
        <w:rPr>
          <w:b/>
          <w:i/>
        </w:rPr>
        <w:t xml:space="preserve">Activity </w:t>
      </w:r>
      <w:proofErr w:type="spellStart"/>
      <w:r w:rsidR="00333521">
        <w:rPr>
          <w:b/>
          <w:i/>
        </w:rPr>
        <w:t>Diagrams</w:t>
      </w:r>
      <w:proofErr w:type="spellEnd"/>
    </w:p>
    <w:p w14:paraId="23411710" w14:textId="454CDF6E" w:rsidR="00E13AD2" w:rsidRDefault="00E13AD2" w:rsidP="009D4CE8">
      <w:pPr>
        <w:jc w:val="both"/>
        <w:rPr>
          <w:b/>
          <w:i/>
        </w:rPr>
      </w:pPr>
      <w:r w:rsidRPr="00333521">
        <w:br w:type="page"/>
      </w:r>
      <w:r w:rsidR="007D4019">
        <w:rPr>
          <w:b/>
          <w:i/>
          <w:noProof/>
        </w:rPr>
        <w:lastRenderedPageBreak/>
        <w:drawing>
          <wp:inline distT="0" distB="0" distL="0" distR="0" wp14:anchorId="346F1D0D" wp14:editId="25BA52DE">
            <wp:extent cx="6114415" cy="5526405"/>
            <wp:effectExtent l="0" t="0" r="0" b="0"/>
            <wp:docPr id="13" name="Immagin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5526405"/>
                    </a:xfrm>
                    <a:prstGeom prst="rect">
                      <a:avLst/>
                    </a:prstGeom>
                    <a:noFill/>
                    <a:ln>
                      <a:noFill/>
                    </a:ln>
                  </pic:spPr>
                </pic:pic>
              </a:graphicData>
            </a:graphic>
          </wp:inline>
        </w:drawing>
      </w:r>
    </w:p>
    <w:p w14:paraId="131E7DF5" w14:textId="77777777" w:rsidR="00E13AD2" w:rsidRDefault="00E13AD2" w:rsidP="009D4CE8">
      <w:pPr>
        <w:jc w:val="both"/>
        <w:rPr>
          <w:b/>
          <w:i/>
        </w:rPr>
      </w:pPr>
      <w:r>
        <w:rPr>
          <w:b/>
          <w:i/>
        </w:rPr>
        <w:br w:type="page"/>
      </w:r>
      <w:r w:rsidR="007D4019">
        <w:rPr>
          <w:b/>
          <w:i/>
          <w:noProof/>
        </w:rPr>
        <w:lastRenderedPageBreak/>
        <w:drawing>
          <wp:inline distT="0" distB="0" distL="0" distR="0" wp14:anchorId="7809CBA3" wp14:editId="2AD626E0">
            <wp:extent cx="6106795" cy="6273800"/>
            <wp:effectExtent l="0" t="0" r="0" b="0"/>
            <wp:docPr id="14" name="Immagine 14" descr="Inserimento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erimentoCarrel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6795" cy="6273800"/>
                    </a:xfrm>
                    <a:prstGeom prst="rect">
                      <a:avLst/>
                    </a:prstGeom>
                    <a:noFill/>
                    <a:ln>
                      <a:noFill/>
                    </a:ln>
                  </pic:spPr>
                </pic:pic>
              </a:graphicData>
            </a:graphic>
          </wp:inline>
        </w:drawing>
      </w:r>
    </w:p>
    <w:p w14:paraId="13D2DBE0" w14:textId="77777777" w:rsidR="00E13AD2" w:rsidRDefault="00E13AD2" w:rsidP="009D4CE8">
      <w:pPr>
        <w:jc w:val="both"/>
        <w:rPr>
          <w:b/>
          <w:i/>
        </w:rPr>
      </w:pPr>
    </w:p>
    <w:p w14:paraId="1B49D8E0" w14:textId="77777777" w:rsidR="002B7F45" w:rsidRPr="002608E6" w:rsidRDefault="00E13AD2" w:rsidP="001D2DF3">
      <w:pPr>
        <w:jc w:val="both"/>
        <w:rPr>
          <w:b/>
          <w:i/>
        </w:rPr>
      </w:pPr>
      <w:r>
        <w:rPr>
          <w:b/>
          <w:i/>
        </w:rPr>
        <w:br w:type="page"/>
      </w:r>
      <w:r w:rsidR="007D4019">
        <w:rPr>
          <w:b/>
          <w:i/>
          <w:noProof/>
        </w:rPr>
        <w:lastRenderedPageBreak/>
        <w:drawing>
          <wp:inline distT="0" distB="0" distL="0" distR="0" wp14:anchorId="749E202F" wp14:editId="7145AFD8">
            <wp:extent cx="6193790" cy="5963285"/>
            <wp:effectExtent l="0" t="0" r="0" b="0"/>
            <wp:docPr id="15" name="Immagine 15" descr="Acquista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quistaCarrell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3790" cy="5963285"/>
                    </a:xfrm>
                    <a:prstGeom prst="rect">
                      <a:avLst/>
                    </a:prstGeom>
                    <a:noFill/>
                    <a:ln>
                      <a:noFill/>
                    </a:ln>
                  </pic:spPr>
                </pic:pic>
              </a:graphicData>
            </a:graphic>
          </wp:inline>
        </w:drawing>
      </w:r>
      <w:r w:rsidR="00E1043F">
        <w:rPr>
          <w:b/>
          <w:i/>
        </w:rPr>
        <w:br w:type="page"/>
      </w:r>
    </w:p>
    <w:p w14:paraId="7B11BB33" w14:textId="77777777" w:rsidR="002608E6" w:rsidRPr="00A74ACD" w:rsidRDefault="002608E6" w:rsidP="00875C0B">
      <w:pPr>
        <w:pStyle w:val="Titolo3"/>
        <w:numPr>
          <w:ilvl w:val="2"/>
          <w:numId w:val="20"/>
        </w:numPr>
        <w:rPr>
          <w:i/>
          <w:lang w:val="en-US"/>
        </w:rPr>
      </w:pPr>
      <w:r w:rsidRPr="00A74ACD">
        <w:rPr>
          <w:lang w:val="en-US"/>
        </w:rPr>
        <w:lastRenderedPageBreak/>
        <w:t>User interface-navigational paths and screen mock-ups</w:t>
      </w:r>
    </w:p>
    <w:p w14:paraId="72478BB6" w14:textId="77777777" w:rsidR="006070C5" w:rsidRDefault="006070C5" w:rsidP="00875C0B">
      <w:pPr>
        <w:pStyle w:val="Paragrafoelenco"/>
        <w:numPr>
          <w:ilvl w:val="3"/>
          <w:numId w:val="20"/>
        </w:numPr>
        <w:rPr>
          <w:b/>
          <w:lang w:val="en-US"/>
        </w:rPr>
      </w:pPr>
      <w:r>
        <w:rPr>
          <w:b/>
          <w:lang w:val="en-US"/>
        </w:rPr>
        <w:t>Navigational Paths</w:t>
      </w:r>
    </w:p>
    <w:p w14:paraId="442242E8" w14:textId="77777777" w:rsidR="00090B0A" w:rsidRDefault="00090B0A" w:rsidP="00090B0A">
      <w:pPr>
        <w:pStyle w:val="Paragrafoelenco"/>
        <w:ind w:left="1224"/>
        <w:rPr>
          <w:b/>
          <w:lang w:val="en-US"/>
        </w:rPr>
      </w:pPr>
    </w:p>
    <w:p w14:paraId="08C6EBBB" w14:textId="77777777" w:rsidR="00090B0A" w:rsidRDefault="00090B0A" w:rsidP="00090B0A">
      <w:pPr>
        <w:pStyle w:val="Paragrafoelenco"/>
        <w:ind w:left="1224"/>
        <w:rPr>
          <w:b/>
          <w:lang w:val="en-US"/>
        </w:rPr>
      </w:pPr>
    </w:p>
    <w:p w14:paraId="524E169C" w14:textId="52395311" w:rsidR="00090B0A" w:rsidRDefault="00E8390C" w:rsidP="00090B0A">
      <w:pPr>
        <w:pStyle w:val="Paragrafoelenco"/>
        <w:ind w:left="1224"/>
        <w:rPr>
          <w:b/>
          <w:lang w:val="en-US"/>
        </w:rPr>
      </w:pPr>
      <w:r>
        <w:rPr>
          <w:b/>
          <w:lang w:val="en-US"/>
        </w:rPr>
        <w:pict w14:anchorId="38744A91">
          <v:shape id="_x0000_i1026" type="#_x0000_t75" style="width:470.25pt;height:340.5pt">
            <v:imagedata r:id="rId42" o:title="NavigationPath"/>
          </v:shape>
        </w:pict>
      </w:r>
    </w:p>
    <w:p w14:paraId="3DC7AC72" w14:textId="29D22259" w:rsidR="006070C5" w:rsidRPr="00E1043F" w:rsidRDefault="006070C5" w:rsidP="006070C5">
      <w:pPr>
        <w:pStyle w:val="Paragrafoelenco"/>
        <w:ind w:left="0"/>
        <w:rPr>
          <w:b/>
          <w:i/>
          <w:lang w:val="en-US"/>
        </w:rPr>
      </w:pPr>
    </w:p>
    <w:p w14:paraId="302F5779" w14:textId="50752B78" w:rsidR="002871E2" w:rsidRDefault="006070C5" w:rsidP="007E43C3">
      <w:pPr>
        <w:ind w:left="515" w:firstLine="709"/>
        <w:rPr>
          <w:b/>
        </w:rPr>
      </w:pPr>
      <w:r>
        <w:rPr>
          <w:b/>
        </w:rPr>
        <w:br w:type="page"/>
      </w:r>
      <w:r w:rsidR="007E43C3">
        <w:rPr>
          <w:b/>
        </w:rPr>
        <w:lastRenderedPageBreak/>
        <w:t xml:space="preserve">3.4.5.2 </w:t>
      </w:r>
      <w:proofErr w:type="spellStart"/>
      <w:r w:rsidR="002871E2">
        <w:rPr>
          <w:b/>
        </w:rPr>
        <w:t>Mock-ups</w:t>
      </w:r>
      <w:proofErr w:type="spellEnd"/>
    </w:p>
    <w:p w14:paraId="233B906E" w14:textId="77777777" w:rsidR="002871E2" w:rsidRDefault="002871E2" w:rsidP="002871E2">
      <w:pPr>
        <w:pStyle w:val="Paragrafoelenco"/>
        <w:rPr>
          <w:b/>
        </w:rPr>
      </w:pPr>
    </w:p>
    <w:p w14:paraId="3F208CC6" w14:textId="77777777" w:rsidR="002871E2" w:rsidRDefault="002871E2" w:rsidP="002871E2">
      <w:pPr>
        <w:ind w:left="2041"/>
        <w:rPr>
          <w:b/>
        </w:rPr>
      </w:pPr>
    </w:p>
    <w:p w14:paraId="5EC56656" w14:textId="02D0804C" w:rsidR="006070C5" w:rsidRPr="006070C5" w:rsidRDefault="00440EED" w:rsidP="00875C0B">
      <w:pPr>
        <w:numPr>
          <w:ilvl w:val="0"/>
          <w:numId w:val="11"/>
        </w:numPr>
        <w:rPr>
          <w:b/>
        </w:rPr>
      </w:pPr>
      <w:proofErr w:type="spellStart"/>
      <w:r>
        <w:rPr>
          <w:b/>
        </w:rPr>
        <w:t>AcquistoFallito</w:t>
      </w:r>
      <w:proofErr w:type="spellEnd"/>
    </w:p>
    <w:p w14:paraId="55F3EC59" w14:textId="619FAEC0" w:rsidR="00006AA1" w:rsidRPr="00860BA9" w:rsidRDefault="00006AA1" w:rsidP="00006AA1">
      <w:pPr>
        <w:ind w:left="1440"/>
        <w:rPr>
          <w:b/>
          <w:i/>
        </w:rPr>
      </w:pPr>
    </w:p>
    <w:p w14:paraId="09BEFCE2" w14:textId="45FFD5E4" w:rsidR="00860BA9" w:rsidRPr="002608E6" w:rsidRDefault="00E92137" w:rsidP="00860BA9">
      <w:pPr>
        <w:ind w:left="1080"/>
        <w:rPr>
          <w:b/>
          <w:i/>
        </w:rPr>
      </w:pPr>
      <w:r>
        <w:rPr>
          <w:noProof/>
        </w:rPr>
        <w:drawing>
          <wp:anchor distT="0" distB="0" distL="114300" distR="114300" simplePos="0" relativeHeight="251659264" behindDoc="0" locked="0" layoutInCell="1" allowOverlap="1" wp14:anchorId="4310083A" wp14:editId="342662FF">
            <wp:simplePos x="0" y="0"/>
            <wp:positionH relativeFrom="margin">
              <wp:posOffset>666750</wp:posOffset>
            </wp:positionH>
            <wp:positionV relativeFrom="margin">
              <wp:posOffset>4913630</wp:posOffset>
            </wp:positionV>
            <wp:extent cx="4624070" cy="2905125"/>
            <wp:effectExtent l="0" t="0" r="5080" b="0"/>
            <wp:wrapSquare wrapText="bothSides"/>
            <wp:docPr id="33" name="Immagin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4070"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828D0" w14:textId="2923F87F" w:rsidR="00A27114" w:rsidRDefault="00A27114" w:rsidP="00440EED">
      <w:pPr>
        <w:ind w:left="1800"/>
        <w:jc w:val="both"/>
      </w:pPr>
    </w:p>
    <w:p w14:paraId="1142B50B" w14:textId="77777777" w:rsidR="00440EED" w:rsidRDefault="006070C5" w:rsidP="002871E2">
      <w:pPr>
        <w:jc w:val="both"/>
      </w:pPr>
      <w:r>
        <w:br w:type="page"/>
      </w:r>
      <w:r w:rsidR="007D4019">
        <w:rPr>
          <w:noProof/>
        </w:rPr>
        <w:drawing>
          <wp:anchor distT="0" distB="0" distL="114300" distR="114300" simplePos="0" relativeHeight="251657216" behindDoc="0" locked="0" layoutInCell="1" allowOverlap="1" wp14:anchorId="198FEB3C" wp14:editId="414012F8">
            <wp:simplePos x="0" y="0"/>
            <wp:positionH relativeFrom="margin">
              <wp:posOffset>0</wp:posOffset>
            </wp:positionH>
            <wp:positionV relativeFrom="margin">
              <wp:posOffset>773430</wp:posOffset>
            </wp:positionV>
            <wp:extent cx="6114415" cy="3834765"/>
            <wp:effectExtent l="0" t="0" r="0" b="0"/>
            <wp:wrapSquare wrapText="bothSides"/>
            <wp:docPr id="32" name="Immagin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4415" cy="383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36DBC" w14:textId="232E7173" w:rsidR="00C85B7D" w:rsidRDefault="00C85B7D" w:rsidP="00875C0B">
      <w:pPr>
        <w:numPr>
          <w:ilvl w:val="0"/>
          <w:numId w:val="11"/>
        </w:numPr>
        <w:jc w:val="both"/>
        <w:rPr>
          <w:b/>
        </w:rPr>
      </w:pPr>
      <w:proofErr w:type="spellStart"/>
      <w:r>
        <w:rPr>
          <w:b/>
        </w:rPr>
        <w:lastRenderedPageBreak/>
        <w:t>Aggi</w:t>
      </w:r>
      <w:r w:rsidR="00614887">
        <w:rPr>
          <w:b/>
        </w:rPr>
        <w:t>u</w:t>
      </w:r>
      <w:r>
        <w:rPr>
          <w:b/>
        </w:rPr>
        <w:t>ngiAlCarello</w:t>
      </w:r>
      <w:proofErr w:type="spellEnd"/>
    </w:p>
    <w:p w14:paraId="6B628518" w14:textId="687839FF" w:rsidR="00C85B7D" w:rsidRDefault="00C85B7D" w:rsidP="00034E96">
      <w:pPr>
        <w:jc w:val="both"/>
        <w:rPr>
          <w:b/>
        </w:rPr>
      </w:pPr>
    </w:p>
    <w:p w14:paraId="6755D595" w14:textId="6A6D8937" w:rsidR="00034E96" w:rsidRDefault="00034E96" w:rsidP="00034E96">
      <w:pPr>
        <w:jc w:val="both"/>
        <w:rPr>
          <w:b/>
        </w:rPr>
      </w:pPr>
      <w:r>
        <w:rPr>
          <w:b/>
          <w:noProof/>
        </w:rPr>
        <w:drawing>
          <wp:inline distT="0" distB="0" distL="0" distR="0" wp14:anchorId="7D48D0F6" wp14:editId="3641F590">
            <wp:extent cx="6119495" cy="3834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giungiAlCarrello1.jpg"/>
                    <pic:cNvPicPr/>
                  </pic:nvPicPr>
                  <pic:blipFill>
                    <a:blip r:embed="rId45">
                      <a:extLst>
                        <a:ext uri="{28A0092B-C50C-407E-A947-70E740481C1C}">
                          <a14:useLocalDpi xmlns:a14="http://schemas.microsoft.com/office/drawing/2010/main" val="0"/>
                        </a:ext>
                      </a:extLst>
                    </a:blip>
                    <a:stretch>
                      <a:fillRect/>
                    </a:stretch>
                  </pic:blipFill>
                  <pic:spPr>
                    <a:xfrm>
                      <a:off x="0" y="0"/>
                      <a:ext cx="6119495" cy="3834130"/>
                    </a:xfrm>
                    <a:prstGeom prst="rect">
                      <a:avLst/>
                    </a:prstGeom>
                  </pic:spPr>
                </pic:pic>
              </a:graphicData>
            </a:graphic>
          </wp:inline>
        </w:drawing>
      </w:r>
    </w:p>
    <w:p w14:paraId="0735F9E5" w14:textId="28F79B4D" w:rsidR="00034E96" w:rsidRDefault="00034E96" w:rsidP="00034E96">
      <w:pPr>
        <w:jc w:val="both"/>
        <w:rPr>
          <w:b/>
        </w:rPr>
      </w:pPr>
    </w:p>
    <w:p w14:paraId="3E0D9F41" w14:textId="22A3233F" w:rsidR="00034E96" w:rsidRDefault="00034E96" w:rsidP="00034E96">
      <w:pPr>
        <w:jc w:val="both"/>
        <w:rPr>
          <w:b/>
        </w:rPr>
      </w:pPr>
    </w:p>
    <w:p w14:paraId="678BEED7" w14:textId="77777777" w:rsidR="00034E96" w:rsidRDefault="00034E96" w:rsidP="00034E96">
      <w:pPr>
        <w:jc w:val="both"/>
        <w:rPr>
          <w:b/>
        </w:rPr>
      </w:pPr>
    </w:p>
    <w:p w14:paraId="68056EFB" w14:textId="73791B99" w:rsidR="00034E96" w:rsidRDefault="00034E96" w:rsidP="00875C0B">
      <w:pPr>
        <w:numPr>
          <w:ilvl w:val="0"/>
          <w:numId w:val="11"/>
        </w:numPr>
        <w:jc w:val="both"/>
        <w:rPr>
          <w:b/>
        </w:rPr>
      </w:pPr>
      <w:r>
        <w:rPr>
          <w:b/>
          <w:noProof/>
        </w:rPr>
        <w:drawing>
          <wp:inline distT="0" distB="0" distL="0" distR="0" wp14:anchorId="0824B525" wp14:editId="537FCA61">
            <wp:extent cx="6119495" cy="291782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ggiungiAlCarrello2.png"/>
                    <pic:cNvPicPr/>
                  </pic:nvPicPr>
                  <pic:blipFill>
                    <a:blip r:embed="rId46">
                      <a:extLst>
                        <a:ext uri="{28A0092B-C50C-407E-A947-70E740481C1C}">
                          <a14:useLocalDpi xmlns:a14="http://schemas.microsoft.com/office/drawing/2010/main" val="0"/>
                        </a:ext>
                      </a:extLst>
                    </a:blip>
                    <a:stretch>
                      <a:fillRect/>
                    </a:stretch>
                  </pic:blipFill>
                  <pic:spPr>
                    <a:xfrm>
                      <a:off x="0" y="0"/>
                      <a:ext cx="6119495" cy="2917825"/>
                    </a:xfrm>
                    <a:prstGeom prst="rect">
                      <a:avLst/>
                    </a:prstGeom>
                  </pic:spPr>
                </pic:pic>
              </a:graphicData>
            </a:graphic>
          </wp:inline>
        </w:drawing>
      </w:r>
    </w:p>
    <w:p w14:paraId="2B934F17" w14:textId="77777777" w:rsidR="00034E96" w:rsidRDefault="00034E96" w:rsidP="00875C0B">
      <w:pPr>
        <w:numPr>
          <w:ilvl w:val="0"/>
          <w:numId w:val="11"/>
        </w:numPr>
        <w:jc w:val="both"/>
        <w:rPr>
          <w:b/>
        </w:rPr>
      </w:pPr>
      <w:r>
        <w:rPr>
          <w:b/>
        </w:rPr>
        <w:br w:type="page"/>
      </w:r>
    </w:p>
    <w:p w14:paraId="472815AD" w14:textId="63FDB78A" w:rsidR="00440EED" w:rsidRDefault="00C85B7D" w:rsidP="00875C0B">
      <w:pPr>
        <w:numPr>
          <w:ilvl w:val="0"/>
          <w:numId w:val="11"/>
        </w:numPr>
        <w:jc w:val="both"/>
        <w:rPr>
          <w:b/>
        </w:rPr>
      </w:pPr>
      <w:proofErr w:type="spellStart"/>
      <w:r>
        <w:rPr>
          <w:b/>
        </w:rPr>
        <w:lastRenderedPageBreak/>
        <w:t>Acqui</w:t>
      </w:r>
      <w:r w:rsidR="00614887">
        <w:rPr>
          <w:b/>
        </w:rPr>
        <w:t>s</w:t>
      </w:r>
      <w:r>
        <w:rPr>
          <w:b/>
        </w:rPr>
        <w:t>toProdotti</w:t>
      </w:r>
      <w:proofErr w:type="spellEnd"/>
    </w:p>
    <w:p w14:paraId="67D46DE7" w14:textId="3C7FF81B" w:rsidR="00837C79" w:rsidRDefault="00034E96" w:rsidP="00034E96">
      <w:pPr>
        <w:jc w:val="both"/>
        <w:rPr>
          <w:b/>
        </w:rPr>
      </w:pPr>
      <w:r>
        <w:rPr>
          <w:b/>
          <w:noProof/>
        </w:rPr>
        <w:drawing>
          <wp:inline distT="0" distB="0" distL="0" distR="0" wp14:anchorId="145DF75B" wp14:editId="64C6CC80">
            <wp:extent cx="6119495" cy="36868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quistoProdotto.jpg"/>
                    <pic:cNvPicPr/>
                  </pic:nvPicPr>
                  <pic:blipFill>
                    <a:blip r:embed="rId47">
                      <a:extLst>
                        <a:ext uri="{28A0092B-C50C-407E-A947-70E740481C1C}">
                          <a14:useLocalDpi xmlns:a14="http://schemas.microsoft.com/office/drawing/2010/main" val="0"/>
                        </a:ext>
                      </a:extLst>
                    </a:blip>
                    <a:stretch>
                      <a:fillRect/>
                    </a:stretch>
                  </pic:blipFill>
                  <pic:spPr>
                    <a:xfrm>
                      <a:off x="0" y="0"/>
                      <a:ext cx="6119495" cy="3686810"/>
                    </a:xfrm>
                    <a:prstGeom prst="rect">
                      <a:avLst/>
                    </a:prstGeom>
                  </pic:spPr>
                </pic:pic>
              </a:graphicData>
            </a:graphic>
          </wp:inline>
        </w:drawing>
      </w:r>
    </w:p>
    <w:p w14:paraId="487044D6" w14:textId="77777777" w:rsidR="00034E96" w:rsidRDefault="00034E96" w:rsidP="00034E96">
      <w:pPr>
        <w:jc w:val="both"/>
        <w:rPr>
          <w:b/>
        </w:rPr>
      </w:pPr>
    </w:p>
    <w:p w14:paraId="1BECE42E" w14:textId="2749773E" w:rsidR="00440EED" w:rsidRDefault="00440EED" w:rsidP="00034E96">
      <w:pPr>
        <w:jc w:val="both"/>
        <w:rPr>
          <w:b/>
        </w:rPr>
      </w:pPr>
      <w:proofErr w:type="spellStart"/>
      <w:r>
        <w:rPr>
          <w:b/>
        </w:rPr>
        <w:t>AggiungiProdotto</w:t>
      </w:r>
      <w:proofErr w:type="spellEnd"/>
    </w:p>
    <w:p w14:paraId="69FA7540" w14:textId="77777777" w:rsidR="00440EED" w:rsidRDefault="00440EED" w:rsidP="00440EED">
      <w:pPr>
        <w:jc w:val="both"/>
        <w:rPr>
          <w:b/>
        </w:rPr>
      </w:pPr>
    </w:p>
    <w:p w14:paraId="48710F76" w14:textId="77777777" w:rsidR="00440EED" w:rsidRPr="00440EED" w:rsidRDefault="007D4019" w:rsidP="00440EED">
      <w:pPr>
        <w:jc w:val="both"/>
        <w:rPr>
          <w:b/>
        </w:rPr>
      </w:pPr>
      <w:r>
        <w:rPr>
          <w:b/>
          <w:noProof/>
        </w:rPr>
        <w:drawing>
          <wp:inline distT="0" distB="0" distL="0" distR="0" wp14:anchorId="5593D671" wp14:editId="239684A5">
            <wp:extent cx="6114415" cy="3585845"/>
            <wp:effectExtent l="0" t="0" r="0" b="0"/>
            <wp:docPr id="18" name="Immagin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346AFB55" w14:textId="77777777" w:rsidR="00440EED" w:rsidRDefault="00440EED" w:rsidP="00A27114">
      <w:pPr>
        <w:jc w:val="both"/>
      </w:pPr>
    </w:p>
    <w:p w14:paraId="0738C113" w14:textId="77777777" w:rsidR="00BF7229" w:rsidRDefault="007D4019" w:rsidP="00875C0B">
      <w:pPr>
        <w:numPr>
          <w:ilvl w:val="0"/>
          <w:numId w:val="11"/>
        </w:numPr>
        <w:jc w:val="both"/>
      </w:pPr>
      <w:r>
        <w:rPr>
          <w:noProof/>
        </w:rPr>
        <w:lastRenderedPageBreak/>
        <w:drawing>
          <wp:anchor distT="0" distB="0" distL="114300" distR="114300" simplePos="0" relativeHeight="251660288" behindDoc="0" locked="0" layoutInCell="1" allowOverlap="1" wp14:anchorId="606B6E61" wp14:editId="1476612C">
            <wp:simplePos x="0" y="0"/>
            <wp:positionH relativeFrom="margin">
              <wp:posOffset>0</wp:posOffset>
            </wp:positionH>
            <wp:positionV relativeFrom="margin">
              <wp:posOffset>304800</wp:posOffset>
            </wp:positionV>
            <wp:extent cx="6115050" cy="3581400"/>
            <wp:effectExtent l="0" t="0" r="0" b="0"/>
            <wp:wrapSquare wrapText="bothSides"/>
            <wp:docPr id="31" name="Immagin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F7229" w:rsidRPr="002871E2">
        <w:rPr>
          <w:b/>
        </w:rPr>
        <w:t>AggiuntaProdottoErrore</w:t>
      </w:r>
      <w:proofErr w:type="spellEnd"/>
    </w:p>
    <w:p w14:paraId="2753BD89" w14:textId="77777777" w:rsidR="00BF7229" w:rsidRDefault="00E066D0" w:rsidP="00A27114">
      <w:pPr>
        <w:jc w:val="both"/>
      </w:pPr>
      <w:r>
        <w:br w:type="page"/>
      </w:r>
    </w:p>
    <w:p w14:paraId="51F8F05D" w14:textId="77777777" w:rsidR="00BF7229" w:rsidRDefault="00BF7229" w:rsidP="00875C0B">
      <w:pPr>
        <w:numPr>
          <w:ilvl w:val="0"/>
          <w:numId w:val="11"/>
        </w:numPr>
        <w:rPr>
          <w:b/>
        </w:rPr>
      </w:pPr>
      <w:proofErr w:type="spellStart"/>
      <w:r>
        <w:rPr>
          <w:b/>
        </w:rPr>
        <w:lastRenderedPageBreak/>
        <w:t>GestioneOrdini</w:t>
      </w:r>
      <w:proofErr w:type="spellEnd"/>
    </w:p>
    <w:p w14:paraId="562A07C9" w14:textId="77777777" w:rsidR="00837C79" w:rsidRDefault="00837C79" w:rsidP="00837C79">
      <w:pPr>
        <w:ind w:left="1800"/>
        <w:rPr>
          <w:b/>
        </w:rPr>
      </w:pPr>
    </w:p>
    <w:p w14:paraId="2579885B" w14:textId="77777777" w:rsidR="00BF7229" w:rsidRDefault="00BF7229" w:rsidP="00BF7229">
      <w:pPr>
        <w:rPr>
          <w:b/>
        </w:rPr>
      </w:pPr>
    </w:p>
    <w:p w14:paraId="4270D8D6" w14:textId="77777777" w:rsidR="00BF7229" w:rsidRPr="00BF7229" w:rsidRDefault="007D4019" w:rsidP="00BF7229">
      <w:pPr>
        <w:rPr>
          <w:b/>
        </w:rPr>
      </w:pPr>
      <w:r>
        <w:rPr>
          <w:b/>
          <w:noProof/>
        </w:rPr>
        <w:drawing>
          <wp:inline distT="0" distB="0" distL="0" distR="0" wp14:anchorId="6313567D" wp14:editId="77E9EBBF">
            <wp:extent cx="6114415" cy="3585845"/>
            <wp:effectExtent l="0" t="0" r="0" b="0"/>
            <wp:docPr id="21" name="Immagin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7E3B520B" w14:textId="77777777" w:rsidR="00BF7229" w:rsidRDefault="00BF7229" w:rsidP="001765AE">
      <w:pPr>
        <w:rPr>
          <w:rFonts w:ascii="Arial" w:hAnsi="Arial"/>
          <w:b/>
        </w:rPr>
      </w:pPr>
    </w:p>
    <w:p w14:paraId="44C77B10" w14:textId="77777777" w:rsidR="00BF7229" w:rsidRDefault="00BF7229" w:rsidP="00BF7229">
      <w:pPr>
        <w:rPr>
          <w:rFonts w:ascii="Arial" w:hAnsi="Arial"/>
        </w:rPr>
      </w:pPr>
    </w:p>
    <w:p w14:paraId="33C8F373" w14:textId="77777777" w:rsidR="00A50233" w:rsidRDefault="00A50233" w:rsidP="00BF7229">
      <w:pPr>
        <w:rPr>
          <w:rFonts w:ascii="Arial" w:hAnsi="Arial"/>
        </w:rPr>
      </w:pPr>
    </w:p>
    <w:p w14:paraId="3F304610" w14:textId="77777777" w:rsidR="00A50233" w:rsidRDefault="00A50233" w:rsidP="00BF7229">
      <w:pPr>
        <w:rPr>
          <w:rFonts w:ascii="Arial" w:hAnsi="Arial"/>
        </w:rPr>
      </w:pPr>
    </w:p>
    <w:p w14:paraId="39FCB200" w14:textId="77777777" w:rsidR="00A50233" w:rsidRDefault="00A50233" w:rsidP="00BF7229">
      <w:pPr>
        <w:rPr>
          <w:rFonts w:ascii="Arial" w:hAnsi="Arial"/>
        </w:rPr>
      </w:pPr>
    </w:p>
    <w:p w14:paraId="2E4569D7" w14:textId="77777777" w:rsidR="00A50233" w:rsidRDefault="00A50233" w:rsidP="00BF7229">
      <w:pPr>
        <w:rPr>
          <w:rFonts w:ascii="Arial" w:hAnsi="Arial"/>
        </w:rPr>
      </w:pPr>
    </w:p>
    <w:p w14:paraId="37FA2DA7" w14:textId="77777777" w:rsidR="00A50233" w:rsidRDefault="00A50233" w:rsidP="00BF7229">
      <w:pPr>
        <w:rPr>
          <w:rFonts w:ascii="Arial" w:hAnsi="Arial"/>
        </w:rPr>
      </w:pPr>
    </w:p>
    <w:p w14:paraId="13B643A0" w14:textId="77777777" w:rsidR="00A50233" w:rsidRDefault="00A50233" w:rsidP="00BF7229">
      <w:pPr>
        <w:rPr>
          <w:rFonts w:ascii="Arial" w:hAnsi="Arial"/>
        </w:rPr>
      </w:pPr>
    </w:p>
    <w:p w14:paraId="524D1070" w14:textId="77777777" w:rsidR="00A50233" w:rsidRDefault="00A50233" w:rsidP="00BF7229">
      <w:pPr>
        <w:rPr>
          <w:rFonts w:ascii="Arial" w:hAnsi="Arial"/>
        </w:rPr>
      </w:pPr>
    </w:p>
    <w:p w14:paraId="717C852E" w14:textId="77777777" w:rsidR="00A50233" w:rsidRDefault="00A50233" w:rsidP="00BF7229">
      <w:pPr>
        <w:rPr>
          <w:rFonts w:ascii="Arial" w:hAnsi="Arial"/>
        </w:rPr>
      </w:pPr>
    </w:p>
    <w:p w14:paraId="510E3683" w14:textId="77777777" w:rsidR="00A50233" w:rsidRDefault="00A50233" w:rsidP="00BF7229">
      <w:pPr>
        <w:rPr>
          <w:rFonts w:ascii="Arial" w:hAnsi="Arial"/>
        </w:rPr>
      </w:pPr>
    </w:p>
    <w:p w14:paraId="294E22B9" w14:textId="77777777" w:rsidR="00A50233" w:rsidRDefault="00A50233" w:rsidP="00BF7229">
      <w:pPr>
        <w:rPr>
          <w:rFonts w:ascii="Arial" w:hAnsi="Arial"/>
        </w:rPr>
      </w:pPr>
    </w:p>
    <w:p w14:paraId="3596D299" w14:textId="77777777" w:rsidR="00A50233" w:rsidRDefault="00A50233" w:rsidP="00BF7229">
      <w:pPr>
        <w:rPr>
          <w:rFonts w:ascii="Arial" w:hAnsi="Arial"/>
        </w:rPr>
      </w:pPr>
    </w:p>
    <w:p w14:paraId="761A04AE" w14:textId="77777777" w:rsidR="00A50233" w:rsidRDefault="00A50233" w:rsidP="00BF7229">
      <w:pPr>
        <w:rPr>
          <w:rFonts w:ascii="Arial" w:hAnsi="Arial"/>
        </w:rPr>
      </w:pPr>
    </w:p>
    <w:p w14:paraId="5F3283E4" w14:textId="77777777" w:rsidR="00A50233" w:rsidRDefault="00A50233" w:rsidP="00BF7229">
      <w:pPr>
        <w:rPr>
          <w:rFonts w:ascii="Arial" w:hAnsi="Arial"/>
        </w:rPr>
      </w:pPr>
    </w:p>
    <w:p w14:paraId="2FFAA542" w14:textId="77777777" w:rsidR="00A50233" w:rsidRDefault="00A50233" w:rsidP="00BF7229">
      <w:pPr>
        <w:rPr>
          <w:rFonts w:ascii="Arial" w:hAnsi="Arial"/>
        </w:rPr>
      </w:pPr>
    </w:p>
    <w:p w14:paraId="3DA2B03D" w14:textId="77777777" w:rsidR="00A50233" w:rsidRDefault="00A50233" w:rsidP="00BF7229">
      <w:pPr>
        <w:rPr>
          <w:rFonts w:ascii="Arial" w:hAnsi="Arial"/>
        </w:rPr>
      </w:pPr>
    </w:p>
    <w:p w14:paraId="254FF724" w14:textId="77777777" w:rsidR="00A50233" w:rsidRDefault="00A50233" w:rsidP="00BF7229">
      <w:pPr>
        <w:rPr>
          <w:rFonts w:ascii="Arial" w:hAnsi="Arial"/>
        </w:rPr>
      </w:pPr>
    </w:p>
    <w:p w14:paraId="07C8F7E6" w14:textId="77777777" w:rsidR="00A50233" w:rsidRDefault="00A50233" w:rsidP="00BF7229">
      <w:pPr>
        <w:rPr>
          <w:rFonts w:ascii="Arial" w:hAnsi="Arial"/>
        </w:rPr>
      </w:pPr>
    </w:p>
    <w:p w14:paraId="43DAE189" w14:textId="77777777" w:rsidR="00A50233" w:rsidRDefault="00A50233" w:rsidP="00BF7229">
      <w:pPr>
        <w:rPr>
          <w:rFonts w:ascii="Arial" w:hAnsi="Arial"/>
        </w:rPr>
      </w:pPr>
    </w:p>
    <w:p w14:paraId="3F0B1A57" w14:textId="77777777" w:rsidR="00A50233" w:rsidRDefault="00A50233" w:rsidP="00BF7229">
      <w:pPr>
        <w:rPr>
          <w:rFonts w:ascii="Arial" w:hAnsi="Arial"/>
        </w:rPr>
      </w:pPr>
    </w:p>
    <w:p w14:paraId="27FE3FB8" w14:textId="77777777" w:rsidR="00A50233" w:rsidRDefault="00A50233" w:rsidP="00BF7229">
      <w:pPr>
        <w:rPr>
          <w:rFonts w:ascii="Arial" w:hAnsi="Arial"/>
        </w:rPr>
      </w:pPr>
    </w:p>
    <w:p w14:paraId="5FDF2D97" w14:textId="77777777" w:rsidR="00BF7229" w:rsidRPr="00BF7229" w:rsidRDefault="00BF7229" w:rsidP="00BF7229">
      <w:pPr>
        <w:rPr>
          <w:b/>
        </w:rPr>
      </w:pPr>
    </w:p>
    <w:p w14:paraId="0FE4D918" w14:textId="77777777" w:rsidR="001765AE" w:rsidRDefault="00BF7229" w:rsidP="00875C0B">
      <w:pPr>
        <w:numPr>
          <w:ilvl w:val="0"/>
          <w:numId w:val="11"/>
        </w:numPr>
        <w:rPr>
          <w:b/>
        </w:rPr>
      </w:pPr>
      <w:proofErr w:type="spellStart"/>
      <w:r>
        <w:rPr>
          <w:b/>
        </w:rPr>
        <w:lastRenderedPageBreak/>
        <w:t>LoginGestore</w:t>
      </w:r>
      <w:proofErr w:type="spellEnd"/>
    </w:p>
    <w:p w14:paraId="59691C06" w14:textId="77777777" w:rsidR="00BF7229" w:rsidRDefault="00BF7229" w:rsidP="00BF7229">
      <w:pPr>
        <w:rPr>
          <w:b/>
        </w:rPr>
      </w:pPr>
    </w:p>
    <w:p w14:paraId="3064F5C3" w14:textId="77777777" w:rsidR="00A50233" w:rsidRDefault="00A50233" w:rsidP="00BF7229">
      <w:pPr>
        <w:rPr>
          <w:b/>
        </w:rPr>
      </w:pPr>
    </w:p>
    <w:p w14:paraId="2C34FCAD" w14:textId="77777777" w:rsidR="00A50233" w:rsidRDefault="007D4019" w:rsidP="00BF7229">
      <w:pPr>
        <w:rPr>
          <w:b/>
        </w:rPr>
      </w:pPr>
      <w:r>
        <w:rPr>
          <w:b/>
          <w:noProof/>
        </w:rPr>
        <w:drawing>
          <wp:inline distT="0" distB="0" distL="0" distR="0" wp14:anchorId="640605A1" wp14:editId="5612EC72">
            <wp:extent cx="6114415" cy="3585845"/>
            <wp:effectExtent l="0" t="0" r="0" b="0"/>
            <wp:docPr id="22" name="Immagin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07CE5397" w14:textId="77777777" w:rsidR="00BF7229" w:rsidRDefault="00BF7229" w:rsidP="00BF7229">
      <w:pPr>
        <w:rPr>
          <w:b/>
        </w:rPr>
      </w:pPr>
    </w:p>
    <w:p w14:paraId="11697A10" w14:textId="77777777" w:rsidR="00837C79" w:rsidRDefault="00837C79" w:rsidP="00BF7229">
      <w:pPr>
        <w:rPr>
          <w:b/>
        </w:rPr>
      </w:pPr>
    </w:p>
    <w:p w14:paraId="167C5FC1" w14:textId="77777777" w:rsidR="00837C79" w:rsidRDefault="00837C79" w:rsidP="00BF7229">
      <w:pPr>
        <w:rPr>
          <w:b/>
        </w:rPr>
      </w:pPr>
    </w:p>
    <w:p w14:paraId="3C721B79" w14:textId="77777777" w:rsidR="00837C79" w:rsidRDefault="00837C79" w:rsidP="00BF7229">
      <w:pPr>
        <w:rPr>
          <w:b/>
        </w:rPr>
      </w:pPr>
    </w:p>
    <w:p w14:paraId="0094B8D1" w14:textId="77777777" w:rsidR="00837C79" w:rsidRDefault="00837C79" w:rsidP="00BF7229">
      <w:pPr>
        <w:rPr>
          <w:b/>
        </w:rPr>
      </w:pPr>
    </w:p>
    <w:p w14:paraId="6482E4D1" w14:textId="77777777" w:rsidR="00837C79" w:rsidRDefault="00837C79" w:rsidP="00BF7229">
      <w:pPr>
        <w:rPr>
          <w:b/>
        </w:rPr>
      </w:pPr>
    </w:p>
    <w:p w14:paraId="0C911D4B" w14:textId="77777777" w:rsidR="00837C79" w:rsidRDefault="00837C79" w:rsidP="00BF7229">
      <w:pPr>
        <w:rPr>
          <w:b/>
        </w:rPr>
      </w:pPr>
    </w:p>
    <w:p w14:paraId="361D6C63" w14:textId="77777777" w:rsidR="00837C79" w:rsidRDefault="00837C79" w:rsidP="00BF7229">
      <w:pPr>
        <w:rPr>
          <w:b/>
        </w:rPr>
      </w:pPr>
    </w:p>
    <w:p w14:paraId="21D3D6E7" w14:textId="77777777" w:rsidR="00837C79" w:rsidRDefault="00837C79" w:rsidP="00BF7229">
      <w:pPr>
        <w:rPr>
          <w:b/>
        </w:rPr>
      </w:pPr>
    </w:p>
    <w:p w14:paraId="56E81397" w14:textId="77777777" w:rsidR="00837C79" w:rsidRDefault="00837C79" w:rsidP="00BF7229">
      <w:pPr>
        <w:rPr>
          <w:b/>
        </w:rPr>
      </w:pPr>
    </w:p>
    <w:p w14:paraId="20446020" w14:textId="77777777" w:rsidR="00837C79" w:rsidRDefault="00837C79" w:rsidP="00BF7229">
      <w:pPr>
        <w:rPr>
          <w:b/>
        </w:rPr>
      </w:pPr>
    </w:p>
    <w:p w14:paraId="7A285E0C" w14:textId="77777777" w:rsidR="00837C79" w:rsidRDefault="00837C79" w:rsidP="00BF7229">
      <w:pPr>
        <w:rPr>
          <w:b/>
        </w:rPr>
      </w:pPr>
    </w:p>
    <w:p w14:paraId="79ACFBED" w14:textId="77777777" w:rsidR="00837C79" w:rsidRDefault="00837C79" w:rsidP="00BF7229">
      <w:pPr>
        <w:rPr>
          <w:b/>
        </w:rPr>
      </w:pPr>
    </w:p>
    <w:p w14:paraId="7C499FD1" w14:textId="77777777" w:rsidR="00837C79" w:rsidRDefault="00837C79" w:rsidP="00BF7229">
      <w:pPr>
        <w:rPr>
          <w:b/>
        </w:rPr>
      </w:pPr>
    </w:p>
    <w:p w14:paraId="2F850458" w14:textId="77777777" w:rsidR="00837C79" w:rsidRDefault="00837C79" w:rsidP="00BF7229">
      <w:pPr>
        <w:rPr>
          <w:b/>
        </w:rPr>
      </w:pPr>
    </w:p>
    <w:p w14:paraId="1D0481B5" w14:textId="77777777" w:rsidR="00837C79" w:rsidRDefault="00837C79" w:rsidP="00BF7229">
      <w:pPr>
        <w:rPr>
          <w:b/>
        </w:rPr>
      </w:pPr>
    </w:p>
    <w:p w14:paraId="50F0B925" w14:textId="77777777" w:rsidR="00837C79" w:rsidRDefault="00837C79" w:rsidP="00BF7229">
      <w:pPr>
        <w:rPr>
          <w:b/>
        </w:rPr>
      </w:pPr>
    </w:p>
    <w:p w14:paraId="3DFBA9B7" w14:textId="77777777" w:rsidR="00837C79" w:rsidRDefault="00837C79" w:rsidP="00BF7229">
      <w:pPr>
        <w:rPr>
          <w:b/>
        </w:rPr>
      </w:pPr>
    </w:p>
    <w:p w14:paraId="7AAAB32F" w14:textId="77777777" w:rsidR="00837C79" w:rsidRDefault="00837C79" w:rsidP="00BF7229">
      <w:pPr>
        <w:rPr>
          <w:b/>
        </w:rPr>
      </w:pPr>
    </w:p>
    <w:p w14:paraId="01A90CE3" w14:textId="77777777" w:rsidR="00837C79" w:rsidRDefault="00837C79" w:rsidP="00BF7229">
      <w:pPr>
        <w:rPr>
          <w:b/>
        </w:rPr>
      </w:pPr>
    </w:p>
    <w:p w14:paraId="4D6008DA" w14:textId="77777777" w:rsidR="00837C79" w:rsidRDefault="00837C79" w:rsidP="00BF7229">
      <w:pPr>
        <w:rPr>
          <w:b/>
        </w:rPr>
      </w:pPr>
    </w:p>
    <w:p w14:paraId="7840695C" w14:textId="77777777" w:rsidR="00837C79" w:rsidRDefault="00837C79" w:rsidP="00BF7229">
      <w:pPr>
        <w:rPr>
          <w:b/>
        </w:rPr>
      </w:pPr>
    </w:p>
    <w:p w14:paraId="5A16F5BE" w14:textId="77777777" w:rsidR="00837C79" w:rsidRDefault="00837C79" w:rsidP="00BF7229">
      <w:pPr>
        <w:rPr>
          <w:b/>
        </w:rPr>
      </w:pPr>
    </w:p>
    <w:p w14:paraId="3DDE55A9" w14:textId="77777777" w:rsidR="00837C79" w:rsidRDefault="00837C79" w:rsidP="00875C0B">
      <w:pPr>
        <w:numPr>
          <w:ilvl w:val="0"/>
          <w:numId w:val="11"/>
        </w:numPr>
        <w:rPr>
          <w:b/>
        </w:rPr>
      </w:pPr>
      <w:proofErr w:type="spellStart"/>
      <w:r>
        <w:rPr>
          <w:b/>
        </w:rPr>
        <w:lastRenderedPageBreak/>
        <w:t>LoginGestoreErrato</w:t>
      </w:r>
      <w:proofErr w:type="spellEnd"/>
    </w:p>
    <w:p w14:paraId="158913DB" w14:textId="77777777" w:rsidR="00837C79" w:rsidRDefault="00837C79" w:rsidP="00837C79">
      <w:pPr>
        <w:ind w:left="1800"/>
        <w:rPr>
          <w:b/>
        </w:rPr>
      </w:pPr>
    </w:p>
    <w:p w14:paraId="46CB7BC5" w14:textId="77777777" w:rsidR="00837C79" w:rsidRDefault="00837C79" w:rsidP="00837C79">
      <w:pPr>
        <w:rPr>
          <w:b/>
        </w:rPr>
      </w:pPr>
    </w:p>
    <w:p w14:paraId="07580BC9" w14:textId="77777777" w:rsidR="00837C79" w:rsidRDefault="007D4019" w:rsidP="00837C79">
      <w:pPr>
        <w:rPr>
          <w:b/>
        </w:rPr>
      </w:pPr>
      <w:r>
        <w:rPr>
          <w:b/>
          <w:noProof/>
        </w:rPr>
        <w:drawing>
          <wp:inline distT="0" distB="0" distL="0" distR="0" wp14:anchorId="2F05AE07" wp14:editId="07F20981">
            <wp:extent cx="6114415" cy="3585845"/>
            <wp:effectExtent l="0" t="0" r="0" b="0"/>
            <wp:docPr id="23" name="Immagin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57C8E1FA" w14:textId="77777777" w:rsidR="00837C79" w:rsidRDefault="00837C79" w:rsidP="00837C79">
      <w:pPr>
        <w:rPr>
          <w:b/>
        </w:rPr>
      </w:pPr>
    </w:p>
    <w:p w14:paraId="50922A5B" w14:textId="77777777" w:rsidR="00837C79" w:rsidRDefault="00837C79" w:rsidP="00837C79">
      <w:pPr>
        <w:rPr>
          <w:b/>
        </w:rPr>
      </w:pPr>
    </w:p>
    <w:p w14:paraId="126FCC8A" w14:textId="77777777" w:rsidR="00837C79" w:rsidRDefault="00837C79" w:rsidP="00837C79">
      <w:pPr>
        <w:rPr>
          <w:b/>
        </w:rPr>
      </w:pPr>
    </w:p>
    <w:p w14:paraId="660677B0" w14:textId="77777777" w:rsidR="00837C79" w:rsidRDefault="00837C79" w:rsidP="00837C79">
      <w:pPr>
        <w:rPr>
          <w:b/>
        </w:rPr>
      </w:pPr>
    </w:p>
    <w:p w14:paraId="212A8590" w14:textId="77777777" w:rsidR="00837C79" w:rsidRDefault="00837C79" w:rsidP="00837C79">
      <w:pPr>
        <w:rPr>
          <w:b/>
        </w:rPr>
      </w:pPr>
    </w:p>
    <w:p w14:paraId="7752AAFE" w14:textId="77777777" w:rsidR="00837C79" w:rsidRDefault="00837C79" w:rsidP="00837C79">
      <w:pPr>
        <w:rPr>
          <w:b/>
        </w:rPr>
      </w:pPr>
    </w:p>
    <w:p w14:paraId="3976CFA1" w14:textId="77777777" w:rsidR="00837C79" w:rsidRDefault="00837C79" w:rsidP="00837C79">
      <w:pPr>
        <w:rPr>
          <w:b/>
        </w:rPr>
      </w:pPr>
    </w:p>
    <w:p w14:paraId="1E0828FC" w14:textId="77777777" w:rsidR="00837C79" w:rsidRDefault="00837C79" w:rsidP="00837C79">
      <w:pPr>
        <w:rPr>
          <w:b/>
        </w:rPr>
      </w:pPr>
    </w:p>
    <w:p w14:paraId="3A1908B0" w14:textId="77777777" w:rsidR="00837C79" w:rsidRDefault="00837C79" w:rsidP="00837C79">
      <w:pPr>
        <w:rPr>
          <w:b/>
        </w:rPr>
      </w:pPr>
    </w:p>
    <w:p w14:paraId="6D6F2A2B" w14:textId="77777777" w:rsidR="00837C79" w:rsidRDefault="00837C79" w:rsidP="00837C79">
      <w:pPr>
        <w:rPr>
          <w:b/>
        </w:rPr>
      </w:pPr>
    </w:p>
    <w:p w14:paraId="5CB1927B" w14:textId="77777777" w:rsidR="00837C79" w:rsidRDefault="00837C79" w:rsidP="00837C79">
      <w:pPr>
        <w:rPr>
          <w:b/>
        </w:rPr>
      </w:pPr>
    </w:p>
    <w:p w14:paraId="234D5107" w14:textId="77777777" w:rsidR="00837C79" w:rsidRDefault="00837C79" w:rsidP="00837C79">
      <w:pPr>
        <w:rPr>
          <w:b/>
        </w:rPr>
      </w:pPr>
    </w:p>
    <w:p w14:paraId="682A32F0" w14:textId="77777777" w:rsidR="00837C79" w:rsidRDefault="00837C79" w:rsidP="00837C79">
      <w:pPr>
        <w:rPr>
          <w:b/>
        </w:rPr>
      </w:pPr>
    </w:p>
    <w:p w14:paraId="35F10046" w14:textId="77777777" w:rsidR="00837C79" w:rsidRDefault="00837C79" w:rsidP="00837C79">
      <w:pPr>
        <w:rPr>
          <w:b/>
        </w:rPr>
      </w:pPr>
    </w:p>
    <w:p w14:paraId="79A44429" w14:textId="77777777" w:rsidR="00837C79" w:rsidRDefault="00837C79" w:rsidP="00837C79">
      <w:pPr>
        <w:rPr>
          <w:b/>
        </w:rPr>
      </w:pPr>
    </w:p>
    <w:p w14:paraId="2DD7C4B8" w14:textId="77777777" w:rsidR="00837C79" w:rsidRDefault="00837C79" w:rsidP="00837C79">
      <w:pPr>
        <w:rPr>
          <w:b/>
        </w:rPr>
      </w:pPr>
    </w:p>
    <w:p w14:paraId="49A28901" w14:textId="77777777" w:rsidR="00837C79" w:rsidRDefault="00837C79" w:rsidP="00837C79">
      <w:pPr>
        <w:rPr>
          <w:b/>
        </w:rPr>
      </w:pPr>
    </w:p>
    <w:p w14:paraId="7B6ED41C" w14:textId="77777777" w:rsidR="00837C79" w:rsidRDefault="00837C79" w:rsidP="00837C79">
      <w:pPr>
        <w:rPr>
          <w:b/>
        </w:rPr>
      </w:pPr>
    </w:p>
    <w:p w14:paraId="65CC33D3" w14:textId="77777777" w:rsidR="00837C79" w:rsidRDefault="00837C79" w:rsidP="00837C79">
      <w:pPr>
        <w:rPr>
          <w:b/>
        </w:rPr>
      </w:pPr>
    </w:p>
    <w:p w14:paraId="65ED1704" w14:textId="77777777" w:rsidR="00837C79" w:rsidRDefault="00837C79" w:rsidP="00837C79">
      <w:pPr>
        <w:rPr>
          <w:b/>
        </w:rPr>
      </w:pPr>
    </w:p>
    <w:p w14:paraId="5398EDD6" w14:textId="77777777" w:rsidR="00837C79" w:rsidRDefault="00837C79" w:rsidP="00837C79">
      <w:pPr>
        <w:rPr>
          <w:b/>
        </w:rPr>
      </w:pPr>
    </w:p>
    <w:p w14:paraId="2CE90E79" w14:textId="77777777" w:rsidR="00837C79" w:rsidRDefault="00837C79" w:rsidP="00837C79">
      <w:pPr>
        <w:rPr>
          <w:b/>
        </w:rPr>
      </w:pPr>
    </w:p>
    <w:p w14:paraId="03DD08BC" w14:textId="77777777" w:rsidR="00837C79" w:rsidRDefault="00837C79" w:rsidP="00837C79">
      <w:pPr>
        <w:rPr>
          <w:b/>
        </w:rPr>
      </w:pPr>
    </w:p>
    <w:p w14:paraId="51A4C06E" w14:textId="77777777" w:rsidR="00837C79" w:rsidRDefault="00837C79" w:rsidP="00875C0B">
      <w:pPr>
        <w:numPr>
          <w:ilvl w:val="0"/>
          <w:numId w:val="11"/>
        </w:numPr>
        <w:rPr>
          <w:b/>
        </w:rPr>
      </w:pPr>
      <w:proofErr w:type="spellStart"/>
      <w:r>
        <w:rPr>
          <w:b/>
        </w:rPr>
        <w:lastRenderedPageBreak/>
        <w:t>LoginUtente</w:t>
      </w:r>
      <w:proofErr w:type="spellEnd"/>
    </w:p>
    <w:p w14:paraId="38771547" w14:textId="77777777" w:rsidR="00837C79" w:rsidRDefault="00837C79" w:rsidP="00837C79">
      <w:pPr>
        <w:rPr>
          <w:b/>
        </w:rPr>
      </w:pPr>
    </w:p>
    <w:p w14:paraId="4B780C0D" w14:textId="77777777" w:rsidR="00837C79" w:rsidRDefault="00837C79" w:rsidP="00837C79">
      <w:pPr>
        <w:rPr>
          <w:b/>
        </w:rPr>
      </w:pPr>
    </w:p>
    <w:p w14:paraId="57731E98" w14:textId="77777777" w:rsidR="00837C79" w:rsidRDefault="007D4019" w:rsidP="00837C79">
      <w:pPr>
        <w:rPr>
          <w:b/>
        </w:rPr>
      </w:pPr>
      <w:r>
        <w:rPr>
          <w:b/>
          <w:noProof/>
        </w:rPr>
        <w:drawing>
          <wp:inline distT="0" distB="0" distL="0" distR="0" wp14:anchorId="6B634DDC" wp14:editId="5BAEF35F">
            <wp:extent cx="6114415" cy="3585845"/>
            <wp:effectExtent l="0" t="0" r="0" b="0"/>
            <wp:docPr id="24" name="Immagin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76699F2F" w14:textId="77777777" w:rsidR="00837C79" w:rsidRDefault="00837C79" w:rsidP="00837C79">
      <w:pPr>
        <w:rPr>
          <w:b/>
        </w:rPr>
      </w:pPr>
    </w:p>
    <w:p w14:paraId="4D0CB27A" w14:textId="77777777" w:rsidR="00837C79" w:rsidRDefault="00837C79" w:rsidP="00837C79">
      <w:pPr>
        <w:rPr>
          <w:b/>
        </w:rPr>
      </w:pPr>
    </w:p>
    <w:p w14:paraId="7B27DB71" w14:textId="77777777" w:rsidR="00837C79" w:rsidRDefault="00837C79" w:rsidP="00837C79">
      <w:pPr>
        <w:rPr>
          <w:b/>
        </w:rPr>
      </w:pPr>
    </w:p>
    <w:p w14:paraId="431A782F" w14:textId="77777777" w:rsidR="00837C79" w:rsidRDefault="00837C79" w:rsidP="00837C79">
      <w:pPr>
        <w:rPr>
          <w:b/>
        </w:rPr>
      </w:pPr>
    </w:p>
    <w:p w14:paraId="69817FE8" w14:textId="77777777" w:rsidR="00837C79" w:rsidRDefault="00837C79" w:rsidP="00837C79">
      <w:pPr>
        <w:rPr>
          <w:b/>
        </w:rPr>
      </w:pPr>
    </w:p>
    <w:p w14:paraId="2814E982" w14:textId="77777777" w:rsidR="00837C79" w:rsidRDefault="00837C79" w:rsidP="00837C79">
      <w:pPr>
        <w:rPr>
          <w:b/>
        </w:rPr>
      </w:pPr>
    </w:p>
    <w:p w14:paraId="454EEE3A" w14:textId="77777777" w:rsidR="00837C79" w:rsidRDefault="00837C79" w:rsidP="00837C79">
      <w:pPr>
        <w:rPr>
          <w:b/>
        </w:rPr>
      </w:pPr>
    </w:p>
    <w:p w14:paraId="00160449" w14:textId="77777777" w:rsidR="00837C79" w:rsidRDefault="00837C79" w:rsidP="00837C79">
      <w:pPr>
        <w:rPr>
          <w:b/>
        </w:rPr>
      </w:pPr>
    </w:p>
    <w:p w14:paraId="67AF167F" w14:textId="77777777" w:rsidR="00837C79" w:rsidRDefault="00837C79" w:rsidP="00837C79">
      <w:pPr>
        <w:rPr>
          <w:b/>
        </w:rPr>
      </w:pPr>
    </w:p>
    <w:p w14:paraId="42FEE5E6" w14:textId="77777777" w:rsidR="00837C79" w:rsidRDefault="00837C79" w:rsidP="00837C79">
      <w:pPr>
        <w:rPr>
          <w:b/>
        </w:rPr>
      </w:pPr>
    </w:p>
    <w:p w14:paraId="47C66EEA" w14:textId="77777777" w:rsidR="00837C79" w:rsidRDefault="00837C79" w:rsidP="00837C79">
      <w:pPr>
        <w:rPr>
          <w:b/>
        </w:rPr>
      </w:pPr>
    </w:p>
    <w:p w14:paraId="2299CFFD" w14:textId="77777777" w:rsidR="00837C79" w:rsidRDefault="00837C79" w:rsidP="00837C79">
      <w:pPr>
        <w:rPr>
          <w:b/>
        </w:rPr>
      </w:pPr>
    </w:p>
    <w:p w14:paraId="01CCF39B" w14:textId="77777777" w:rsidR="00837C79" w:rsidRDefault="00837C79" w:rsidP="00837C79">
      <w:pPr>
        <w:rPr>
          <w:b/>
        </w:rPr>
      </w:pPr>
    </w:p>
    <w:p w14:paraId="2EAA3ADB" w14:textId="77777777" w:rsidR="00837C79" w:rsidRDefault="00837C79" w:rsidP="00837C79">
      <w:pPr>
        <w:rPr>
          <w:b/>
        </w:rPr>
      </w:pPr>
    </w:p>
    <w:p w14:paraId="53A0AA38" w14:textId="77777777" w:rsidR="00837C79" w:rsidRDefault="00837C79" w:rsidP="00837C79">
      <w:pPr>
        <w:rPr>
          <w:b/>
        </w:rPr>
      </w:pPr>
    </w:p>
    <w:p w14:paraId="55AEFBD6" w14:textId="77777777" w:rsidR="00837C79" w:rsidRDefault="00837C79" w:rsidP="00837C79">
      <w:pPr>
        <w:rPr>
          <w:b/>
        </w:rPr>
      </w:pPr>
    </w:p>
    <w:p w14:paraId="3500243F" w14:textId="77777777" w:rsidR="00837C79" w:rsidRDefault="00837C79" w:rsidP="00837C79">
      <w:pPr>
        <w:rPr>
          <w:b/>
        </w:rPr>
      </w:pPr>
    </w:p>
    <w:p w14:paraId="617B671E" w14:textId="77777777" w:rsidR="00837C79" w:rsidRDefault="00837C79" w:rsidP="00837C79">
      <w:pPr>
        <w:rPr>
          <w:b/>
        </w:rPr>
      </w:pPr>
    </w:p>
    <w:p w14:paraId="562FC8C2" w14:textId="77777777" w:rsidR="00837C79" w:rsidRDefault="00837C79" w:rsidP="00837C79">
      <w:pPr>
        <w:rPr>
          <w:b/>
        </w:rPr>
      </w:pPr>
    </w:p>
    <w:p w14:paraId="023592AC" w14:textId="77777777" w:rsidR="00837C79" w:rsidRDefault="00837C79" w:rsidP="00837C79">
      <w:pPr>
        <w:rPr>
          <w:b/>
        </w:rPr>
      </w:pPr>
    </w:p>
    <w:p w14:paraId="5C487BF1" w14:textId="77777777" w:rsidR="00837C79" w:rsidRDefault="00837C79" w:rsidP="00837C79">
      <w:pPr>
        <w:rPr>
          <w:b/>
        </w:rPr>
      </w:pPr>
    </w:p>
    <w:p w14:paraId="63C7B3E1" w14:textId="77777777" w:rsidR="00837C79" w:rsidRDefault="00837C79" w:rsidP="00837C79">
      <w:pPr>
        <w:rPr>
          <w:b/>
        </w:rPr>
      </w:pPr>
    </w:p>
    <w:p w14:paraId="7F4C9BB9" w14:textId="77777777" w:rsidR="00837C79" w:rsidRDefault="00837C79" w:rsidP="00837C79">
      <w:pPr>
        <w:rPr>
          <w:b/>
        </w:rPr>
      </w:pPr>
    </w:p>
    <w:p w14:paraId="38FEF202" w14:textId="77777777" w:rsidR="00837C79" w:rsidRDefault="00837C79" w:rsidP="00875C0B">
      <w:pPr>
        <w:numPr>
          <w:ilvl w:val="0"/>
          <w:numId w:val="11"/>
        </w:numPr>
        <w:rPr>
          <w:b/>
        </w:rPr>
      </w:pPr>
      <w:proofErr w:type="spellStart"/>
      <w:r>
        <w:rPr>
          <w:b/>
        </w:rPr>
        <w:lastRenderedPageBreak/>
        <w:t>LoginUtenteErrato</w:t>
      </w:r>
      <w:proofErr w:type="spellEnd"/>
    </w:p>
    <w:p w14:paraId="2796FC7D" w14:textId="77777777" w:rsidR="00837C79" w:rsidRDefault="00837C79" w:rsidP="00837C79">
      <w:pPr>
        <w:rPr>
          <w:b/>
        </w:rPr>
      </w:pPr>
    </w:p>
    <w:p w14:paraId="6660FF01" w14:textId="77777777" w:rsidR="00837C79" w:rsidRDefault="007D4019" w:rsidP="00837C79">
      <w:pPr>
        <w:rPr>
          <w:b/>
        </w:rPr>
      </w:pPr>
      <w:r>
        <w:rPr>
          <w:b/>
          <w:noProof/>
        </w:rPr>
        <w:drawing>
          <wp:inline distT="0" distB="0" distL="0" distR="0" wp14:anchorId="61BB667E" wp14:editId="6D57C796">
            <wp:extent cx="6114415" cy="3585845"/>
            <wp:effectExtent l="0" t="0" r="0" b="0"/>
            <wp:docPr id="25" name="Immagin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3223C106" w14:textId="77777777" w:rsidR="00837C79" w:rsidRDefault="00837C79" w:rsidP="00837C79">
      <w:pPr>
        <w:rPr>
          <w:b/>
        </w:rPr>
      </w:pPr>
    </w:p>
    <w:p w14:paraId="20B0E018" w14:textId="77777777" w:rsidR="00837C79" w:rsidRDefault="00837C79" w:rsidP="00837C79">
      <w:pPr>
        <w:rPr>
          <w:b/>
        </w:rPr>
      </w:pPr>
    </w:p>
    <w:p w14:paraId="3C91B530" w14:textId="77777777" w:rsidR="00837C79" w:rsidRDefault="00837C79" w:rsidP="00837C79">
      <w:pPr>
        <w:rPr>
          <w:b/>
        </w:rPr>
      </w:pPr>
    </w:p>
    <w:p w14:paraId="3CE0BC51" w14:textId="77777777" w:rsidR="00837C79" w:rsidRDefault="00837C79" w:rsidP="00837C79">
      <w:pPr>
        <w:rPr>
          <w:b/>
        </w:rPr>
      </w:pPr>
    </w:p>
    <w:p w14:paraId="14A54D04" w14:textId="77777777" w:rsidR="00837C79" w:rsidRDefault="00837C79" w:rsidP="00837C79">
      <w:pPr>
        <w:rPr>
          <w:b/>
        </w:rPr>
      </w:pPr>
    </w:p>
    <w:p w14:paraId="248840E9" w14:textId="77777777" w:rsidR="00837C79" w:rsidRDefault="00837C79" w:rsidP="00837C79">
      <w:pPr>
        <w:rPr>
          <w:b/>
        </w:rPr>
      </w:pPr>
    </w:p>
    <w:p w14:paraId="1A2EF5CD" w14:textId="77777777" w:rsidR="00837C79" w:rsidRDefault="00837C79" w:rsidP="00837C79">
      <w:pPr>
        <w:rPr>
          <w:b/>
        </w:rPr>
      </w:pPr>
    </w:p>
    <w:p w14:paraId="16987412" w14:textId="77777777" w:rsidR="00837C79" w:rsidRDefault="00837C79" w:rsidP="00837C79">
      <w:pPr>
        <w:rPr>
          <w:b/>
        </w:rPr>
      </w:pPr>
    </w:p>
    <w:p w14:paraId="71A98BA9" w14:textId="77777777" w:rsidR="00837C79" w:rsidRDefault="00837C79" w:rsidP="00837C79">
      <w:pPr>
        <w:rPr>
          <w:b/>
        </w:rPr>
      </w:pPr>
    </w:p>
    <w:p w14:paraId="105FCA48" w14:textId="77777777" w:rsidR="00837C79" w:rsidRDefault="00837C79" w:rsidP="00837C79">
      <w:pPr>
        <w:rPr>
          <w:b/>
        </w:rPr>
      </w:pPr>
    </w:p>
    <w:p w14:paraId="45DFF79C" w14:textId="77777777" w:rsidR="00837C79" w:rsidRDefault="00837C79" w:rsidP="00837C79">
      <w:pPr>
        <w:rPr>
          <w:b/>
        </w:rPr>
      </w:pPr>
    </w:p>
    <w:p w14:paraId="3C2AF224" w14:textId="77777777" w:rsidR="00837C79" w:rsidRDefault="00837C79" w:rsidP="00837C79">
      <w:pPr>
        <w:rPr>
          <w:b/>
        </w:rPr>
      </w:pPr>
    </w:p>
    <w:p w14:paraId="56981A15" w14:textId="77777777" w:rsidR="00837C79" w:rsidRDefault="00837C79" w:rsidP="00837C79">
      <w:pPr>
        <w:rPr>
          <w:b/>
        </w:rPr>
      </w:pPr>
    </w:p>
    <w:p w14:paraId="242D6AA7" w14:textId="77777777" w:rsidR="00837C79" w:rsidRDefault="00837C79" w:rsidP="00837C79">
      <w:pPr>
        <w:rPr>
          <w:b/>
        </w:rPr>
      </w:pPr>
    </w:p>
    <w:p w14:paraId="7D614608" w14:textId="77777777" w:rsidR="00837C79" w:rsidRDefault="00837C79" w:rsidP="00837C79">
      <w:pPr>
        <w:rPr>
          <w:b/>
        </w:rPr>
      </w:pPr>
    </w:p>
    <w:p w14:paraId="17C8980C" w14:textId="77777777" w:rsidR="00837C79" w:rsidRDefault="00837C79" w:rsidP="00837C79">
      <w:pPr>
        <w:rPr>
          <w:b/>
        </w:rPr>
      </w:pPr>
    </w:p>
    <w:p w14:paraId="057DB0A5" w14:textId="77777777" w:rsidR="00837C79" w:rsidRDefault="00837C79" w:rsidP="00837C79">
      <w:pPr>
        <w:rPr>
          <w:b/>
        </w:rPr>
      </w:pPr>
    </w:p>
    <w:p w14:paraId="41EE6AD4" w14:textId="77777777" w:rsidR="00837C79" w:rsidRDefault="00837C79" w:rsidP="00837C79">
      <w:pPr>
        <w:rPr>
          <w:b/>
        </w:rPr>
      </w:pPr>
    </w:p>
    <w:p w14:paraId="72852C64" w14:textId="77777777" w:rsidR="00837C79" w:rsidRDefault="00837C79" w:rsidP="00837C79">
      <w:pPr>
        <w:rPr>
          <w:b/>
        </w:rPr>
      </w:pPr>
    </w:p>
    <w:p w14:paraId="7A04EF50" w14:textId="77777777" w:rsidR="00837C79" w:rsidRDefault="00837C79" w:rsidP="00837C79">
      <w:pPr>
        <w:rPr>
          <w:b/>
        </w:rPr>
      </w:pPr>
    </w:p>
    <w:p w14:paraId="2A5DBAFD" w14:textId="77777777" w:rsidR="00837C79" w:rsidRDefault="00837C79" w:rsidP="00837C79">
      <w:pPr>
        <w:rPr>
          <w:b/>
        </w:rPr>
      </w:pPr>
    </w:p>
    <w:p w14:paraId="68DB372D" w14:textId="77777777" w:rsidR="00837C79" w:rsidRDefault="00837C79" w:rsidP="00837C79">
      <w:pPr>
        <w:rPr>
          <w:b/>
        </w:rPr>
      </w:pPr>
    </w:p>
    <w:p w14:paraId="3CE0AD30" w14:textId="77777777" w:rsidR="00837C79" w:rsidRDefault="00837C79" w:rsidP="00837C79">
      <w:pPr>
        <w:rPr>
          <w:b/>
        </w:rPr>
      </w:pPr>
    </w:p>
    <w:p w14:paraId="1260DD3D" w14:textId="77777777" w:rsidR="00837C79" w:rsidRDefault="00837C79" w:rsidP="00837C79">
      <w:pPr>
        <w:rPr>
          <w:b/>
        </w:rPr>
      </w:pPr>
    </w:p>
    <w:p w14:paraId="291415A0" w14:textId="77777777" w:rsidR="00837C79" w:rsidRDefault="00837C79" w:rsidP="00875C0B">
      <w:pPr>
        <w:numPr>
          <w:ilvl w:val="0"/>
          <w:numId w:val="11"/>
        </w:numPr>
        <w:rPr>
          <w:b/>
        </w:rPr>
      </w:pPr>
      <w:proofErr w:type="spellStart"/>
      <w:r>
        <w:rPr>
          <w:b/>
        </w:rPr>
        <w:lastRenderedPageBreak/>
        <w:t>RegistrazioneUtente</w:t>
      </w:r>
      <w:proofErr w:type="spellEnd"/>
    </w:p>
    <w:p w14:paraId="028E51E7" w14:textId="77777777" w:rsidR="00837C79" w:rsidRDefault="00837C79" w:rsidP="00837C79">
      <w:pPr>
        <w:ind w:left="1800"/>
        <w:rPr>
          <w:b/>
        </w:rPr>
      </w:pPr>
    </w:p>
    <w:p w14:paraId="28E8B5EE" w14:textId="77777777" w:rsidR="00837C79" w:rsidRDefault="007D4019" w:rsidP="00837C79">
      <w:pPr>
        <w:rPr>
          <w:b/>
        </w:rPr>
      </w:pPr>
      <w:r>
        <w:rPr>
          <w:b/>
          <w:noProof/>
        </w:rPr>
        <w:drawing>
          <wp:inline distT="0" distB="0" distL="0" distR="0" wp14:anchorId="5B90C133" wp14:editId="5B50972B">
            <wp:extent cx="6114415" cy="3084830"/>
            <wp:effectExtent l="0" t="0" r="0" b="0"/>
            <wp:docPr id="26" name="Immagin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4415" cy="3084830"/>
                    </a:xfrm>
                    <a:prstGeom prst="rect">
                      <a:avLst/>
                    </a:prstGeom>
                    <a:noFill/>
                    <a:ln>
                      <a:noFill/>
                    </a:ln>
                  </pic:spPr>
                </pic:pic>
              </a:graphicData>
            </a:graphic>
          </wp:inline>
        </w:drawing>
      </w:r>
      <w:r>
        <w:rPr>
          <w:b/>
          <w:noProof/>
        </w:rPr>
        <w:drawing>
          <wp:inline distT="0" distB="0" distL="0" distR="0" wp14:anchorId="3DC43E10" wp14:editId="2C8DC5CE">
            <wp:extent cx="6114415" cy="3585845"/>
            <wp:effectExtent l="0" t="0" r="0" b="0"/>
            <wp:docPr id="27" name="Immagin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029828FC" w14:textId="77777777" w:rsidR="00837C79" w:rsidRDefault="00837C79" w:rsidP="00837C79">
      <w:pPr>
        <w:rPr>
          <w:b/>
        </w:rPr>
      </w:pPr>
    </w:p>
    <w:p w14:paraId="2268F489" w14:textId="77777777" w:rsidR="00837C79" w:rsidRDefault="001D2DF3" w:rsidP="00837C79">
      <w:pPr>
        <w:rPr>
          <w:b/>
        </w:rPr>
      </w:pPr>
      <w:r>
        <w:rPr>
          <w:b/>
        </w:rPr>
        <w:br w:type="page"/>
      </w:r>
    </w:p>
    <w:p w14:paraId="2F79ECF6" w14:textId="77777777" w:rsidR="00837C79" w:rsidRDefault="00837C79" w:rsidP="00875C0B">
      <w:pPr>
        <w:numPr>
          <w:ilvl w:val="0"/>
          <w:numId w:val="11"/>
        </w:numPr>
        <w:rPr>
          <w:b/>
        </w:rPr>
      </w:pPr>
      <w:proofErr w:type="spellStart"/>
      <w:r>
        <w:rPr>
          <w:b/>
        </w:rPr>
        <w:lastRenderedPageBreak/>
        <w:t>RegistrazioneErrore</w:t>
      </w:r>
      <w:proofErr w:type="spellEnd"/>
    </w:p>
    <w:p w14:paraId="738464E4" w14:textId="77777777" w:rsidR="00837C79" w:rsidRDefault="00837C79" w:rsidP="00837C79">
      <w:pPr>
        <w:rPr>
          <w:b/>
        </w:rPr>
      </w:pPr>
    </w:p>
    <w:p w14:paraId="391F82A1" w14:textId="77777777" w:rsidR="00837C79" w:rsidRDefault="007D4019" w:rsidP="00837C79">
      <w:pPr>
        <w:rPr>
          <w:b/>
        </w:rPr>
      </w:pPr>
      <w:r>
        <w:rPr>
          <w:b/>
          <w:noProof/>
        </w:rPr>
        <w:drawing>
          <wp:inline distT="0" distB="0" distL="0" distR="0" wp14:anchorId="55EA2915" wp14:editId="1336DBC8">
            <wp:extent cx="6114415" cy="3585845"/>
            <wp:effectExtent l="0" t="0" r="0" b="0"/>
            <wp:docPr id="28" name="Immagin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r>
        <w:rPr>
          <w:b/>
          <w:noProof/>
        </w:rPr>
        <w:drawing>
          <wp:inline distT="0" distB="0" distL="0" distR="0" wp14:anchorId="3A9A3045" wp14:editId="483A8BC7">
            <wp:extent cx="6114415" cy="3585845"/>
            <wp:effectExtent l="0" t="0" r="0" b="0"/>
            <wp:docPr id="29" name="Immagin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3585845"/>
                    </a:xfrm>
                    <a:prstGeom prst="rect">
                      <a:avLst/>
                    </a:prstGeom>
                    <a:noFill/>
                    <a:ln>
                      <a:noFill/>
                    </a:ln>
                  </pic:spPr>
                </pic:pic>
              </a:graphicData>
            </a:graphic>
          </wp:inline>
        </w:drawing>
      </w:r>
    </w:p>
    <w:p w14:paraId="08E32173" w14:textId="77777777" w:rsidR="00F83C01" w:rsidRDefault="00F83C01" w:rsidP="00837C79">
      <w:pPr>
        <w:rPr>
          <w:b/>
        </w:rPr>
      </w:pPr>
    </w:p>
    <w:p w14:paraId="0C86ECC8" w14:textId="77777777" w:rsidR="00F83C01" w:rsidRDefault="00F83C01" w:rsidP="00837C79">
      <w:pPr>
        <w:rPr>
          <w:b/>
        </w:rPr>
      </w:pPr>
    </w:p>
    <w:p w14:paraId="2F366A62" w14:textId="77777777" w:rsidR="00F83C01" w:rsidRDefault="007D4019" w:rsidP="00837C79">
      <w:pPr>
        <w:rPr>
          <w:b/>
        </w:rPr>
      </w:pPr>
      <w:r>
        <w:rPr>
          <w:noProof/>
        </w:rPr>
        <w:lastRenderedPageBreak/>
        <w:drawing>
          <wp:anchor distT="0" distB="0" distL="114300" distR="114300" simplePos="0" relativeHeight="251661312" behindDoc="0" locked="0" layoutInCell="1" allowOverlap="1" wp14:anchorId="09111A6D" wp14:editId="702F85DC">
            <wp:simplePos x="0" y="0"/>
            <wp:positionH relativeFrom="margin">
              <wp:posOffset>0</wp:posOffset>
            </wp:positionH>
            <wp:positionV relativeFrom="margin">
              <wp:posOffset>381000</wp:posOffset>
            </wp:positionV>
            <wp:extent cx="6324600" cy="3714750"/>
            <wp:effectExtent l="0" t="0" r="0" b="0"/>
            <wp:wrapSquare wrapText="bothSides"/>
            <wp:docPr id="30" name="Immagin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BEE25" w14:textId="77777777" w:rsidR="00F83C01" w:rsidRDefault="00F83C01" w:rsidP="00875C0B">
      <w:pPr>
        <w:numPr>
          <w:ilvl w:val="0"/>
          <w:numId w:val="11"/>
        </w:numPr>
        <w:rPr>
          <w:b/>
        </w:rPr>
      </w:pPr>
      <w:proofErr w:type="spellStart"/>
      <w:r w:rsidRPr="002871E2">
        <w:rPr>
          <w:b/>
        </w:rPr>
        <w:t>ConsultazioneStoricoAcquisti</w:t>
      </w:r>
      <w:proofErr w:type="spellEnd"/>
    </w:p>
    <w:p w14:paraId="43B85562" w14:textId="77777777" w:rsidR="00356AAA" w:rsidRDefault="00356AAA" w:rsidP="00875C0B">
      <w:pPr>
        <w:numPr>
          <w:ilvl w:val="0"/>
          <w:numId w:val="11"/>
        </w:numPr>
        <w:rPr>
          <w:b/>
        </w:rPr>
      </w:pPr>
    </w:p>
    <w:p w14:paraId="5A0BD24A" w14:textId="77777777" w:rsidR="002871E2" w:rsidRPr="002871E2" w:rsidRDefault="002871E2" w:rsidP="002871E2">
      <w:pPr>
        <w:ind w:left="720"/>
        <w:rPr>
          <w:b/>
        </w:rPr>
      </w:pPr>
    </w:p>
    <w:p w14:paraId="525F79F6" w14:textId="37D4D07A" w:rsidR="00EA6957" w:rsidRDefault="00163D0C" w:rsidP="00163D0C">
      <w:pPr>
        <w:ind w:firstLine="709"/>
        <w:rPr>
          <w:rStyle w:val="Enfasicorsivo"/>
          <w:b/>
          <w:i w:val="0"/>
        </w:rPr>
      </w:pPr>
      <w:proofErr w:type="spellStart"/>
      <w:r w:rsidRPr="00163D0C">
        <w:rPr>
          <w:rStyle w:val="Enfasicorsivo"/>
          <w:b/>
          <w:i w:val="0"/>
        </w:rPr>
        <w:t>LogoutUtente</w:t>
      </w:r>
      <w:proofErr w:type="spellEnd"/>
      <w:r w:rsidR="00356AAA">
        <w:rPr>
          <w:rStyle w:val="Enfasicorsivo"/>
          <w:b/>
          <w:i w:val="0"/>
        </w:rPr>
        <w:t>/</w:t>
      </w:r>
      <w:proofErr w:type="spellStart"/>
      <w:r w:rsidR="00356AAA">
        <w:rPr>
          <w:rStyle w:val="Enfasicorsivo"/>
          <w:b/>
          <w:i w:val="0"/>
        </w:rPr>
        <w:t>LogoutGestore</w:t>
      </w:r>
      <w:proofErr w:type="spellEnd"/>
    </w:p>
    <w:p w14:paraId="6C81286F" w14:textId="3BE1D13F" w:rsidR="00163D0C" w:rsidRPr="00163D0C" w:rsidRDefault="00163D0C" w:rsidP="00EA6957">
      <w:pPr>
        <w:rPr>
          <w:rStyle w:val="Enfasicorsivo"/>
          <w:b/>
          <w:i w:val="0"/>
        </w:rPr>
      </w:pPr>
      <w:r>
        <w:rPr>
          <w:b/>
          <w:iCs/>
          <w:noProof/>
        </w:rPr>
        <w:drawing>
          <wp:inline distT="0" distB="0" distL="0" distR="0" wp14:anchorId="61252B10" wp14:editId="663F3BAA">
            <wp:extent cx="5343525" cy="3347951"/>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0">
                      <a:extLst>
                        <a:ext uri="{28A0092B-C50C-407E-A947-70E740481C1C}">
                          <a14:useLocalDpi xmlns:a14="http://schemas.microsoft.com/office/drawing/2010/main" val="0"/>
                        </a:ext>
                      </a:extLst>
                    </a:blip>
                    <a:stretch>
                      <a:fillRect/>
                    </a:stretch>
                  </pic:blipFill>
                  <pic:spPr>
                    <a:xfrm>
                      <a:off x="0" y="0"/>
                      <a:ext cx="5356968" cy="3356374"/>
                    </a:xfrm>
                    <a:prstGeom prst="rect">
                      <a:avLst/>
                    </a:prstGeom>
                  </pic:spPr>
                </pic:pic>
              </a:graphicData>
            </a:graphic>
          </wp:inline>
        </w:drawing>
      </w:r>
    </w:p>
    <w:p w14:paraId="508A5B2F" w14:textId="77777777" w:rsidR="00837C79" w:rsidRDefault="00837C79" w:rsidP="007423F4">
      <w:pPr>
        <w:rPr>
          <w:rFonts w:ascii="Arial" w:hAnsi="Arial"/>
        </w:rPr>
      </w:pPr>
    </w:p>
    <w:p w14:paraId="4F34CB8B" w14:textId="77777777" w:rsidR="007423F4" w:rsidRDefault="007423F4" w:rsidP="007423F4">
      <w:pPr>
        <w:rPr>
          <w:rFonts w:ascii="Arial" w:hAnsi="Arial"/>
        </w:rPr>
      </w:pPr>
    </w:p>
    <w:p w14:paraId="66D8F170" w14:textId="77777777" w:rsidR="00837C79" w:rsidRDefault="00837C79" w:rsidP="00BF7229">
      <w:pPr>
        <w:jc w:val="center"/>
        <w:rPr>
          <w:rFonts w:ascii="Arial" w:hAnsi="Arial"/>
        </w:rPr>
      </w:pPr>
    </w:p>
    <w:p w14:paraId="2BB34DF3" w14:textId="37B6C4D6" w:rsidR="00837C79" w:rsidRDefault="00356AAA" w:rsidP="00356AAA">
      <w:pPr>
        <w:ind w:firstLine="709"/>
        <w:rPr>
          <w:b/>
        </w:rPr>
      </w:pPr>
      <w:proofErr w:type="spellStart"/>
      <w:r w:rsidRPr="00356AAA">
        <w:rPr>
          <w:b/>
        </w:rPr>
        <w:t>RimuoviProdottodalCarrello</w:t>
      </w:r>
      <w:proofErr w:type="spellEnd"/>
    </w:p>
    <w:p w14:paraId="79AA0DBF" w14:textId="77777777" w:rsidR="00356AAA" w:rsidRDefault="00356AAA" w:rsidP="00356AAA">
      <w:pPr>
        <w:ind w:firstLine="709"/>
        <w:rPr>
          <w:b/>
        </w:rPr>
      </w:pPr>
    </w:p>
    <w:p w14:paraId="191B8428" w14:textId="77777777" w:rsidR="00356AAA" w:rsidRDefault="00356AAA" w:rsidP="00356AAA">
      <w:pPr>
        <w:ind w:firstLine="709"/>
        <w:rPr>
          <w:b/>
        </w:rPr>
      </w:pPr>
      <w:r>
        <w:rPr>
          <w:b/>
          <w:noProof/>
        </w:rPr>
        <w:drawing>
          <wp:inline distT="0" distB="0" distL="0" distR="0" wp14:anchorId="6C406A36" wp14:editId="0B34A570">
            <wp:extent cx="6119495" cy="25412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61">
                      <a:extLst>
                        <a:ext uri="{28A0092B-C50C-407E-A947-70E740481C1C}">
                          <a14:useLocalDpi xmlns:a14="http://schemas.microsoft.com/office/drawing/2010/main" val="0"/>
                        </a:ext>
                      </a:extLst>
                    </a:blip>
                    <a:stretch>
                      <a:fillRect/>
                    </a:stretch>
                  </pic:blipFill>
                  <pic:spPr>
                    <a:xfrm>
                      <a:off x="0" y="0"/>
                      <a:ext cx="6119495" cy="2541270"/>
                    </a:xfrm>
                    <a:prstGeom prst="rect">
                      <a:avLst/>
                    </a:prstGeom>
                  </pic:spPr>
                </pic:pic>
              </a:graphicData>
            </a:graphic>
          </wp:inline>
        </w:drawing>
      </w:r>
    </w:p>
    <w:p w14:paraId="3EF2B71E" w14:textId="77777777" w:rsidR="00356AAA" w:rsidRDefault="00356AAA" w:rsidP="00356AAA">
      <w:pPr>
        <w:ind w:firstLine="709"/>
        <w:rPr>
          <w:b/>
        </w:rPr>
      </w:pPr>
    </w:p>
    <w:p w14:paraId="0067C967" w14:textId="77777777" w:rsidR="00356AAA" w:rsidRDefault="00356AAA" w:rsidP="00356AAA">
      <w:pPr>
        <w:ind w:firstLine="709"/>
        <w:rPr>
          <w:b/>
        </w:rPr>
      </w:pPr>
    </w:p>
    <w:p w14:paraId="0BDE4795" w14:textId="2E8D32A3" w:rsidR="00356AAA" w:rsidRPr="00356AAA" w:rsidRDefault="00356AAA" w:rsidP="00356AAA">
      <w:pPr>
        <w:ind w:firstLine="709"/>
        <w:rPr>
          <w:b/>
        </w:rPr>
      </w:pPr>
      <w:r>
        <w:rPr>
          <w:b/>
          <w:noProof/>
        </w:rPr>
        <w:drawing>
          <wp:inline distT="0" distB="0" distL="0" distR="0" wp14:anchorId="5C209531" wp14:editId="7DBB64EB">
            <wp:extent cx="6119495" cy="25412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62">
                      <a:extLst>
                        <a:ext uri="{28A0092B-C50C-407E-A947-70E740481C1C}">
                          <a14:useLocalDpi xmlns:a14="http://schemas.microsoft.com/office/drawing/2010/main" val="0"/>
                        </a:ext>
                      </a:extLst>
                    </a:blip>
                    <a:stretch>
                      <a:fillRect/>
                    </a:stretch>
                  </pic:blipFill>
                  <pic:spPr>
                    <a:xfrm>
                      <a:off x="0" y="0"/>
                      <a:ext cx="6119495" cy="2541270"/>
                    </a:xfrm>
                    <a:prstGeom prst="rect">
                      <a:avLst/>
                    </a:prstGeom>
                  </pic:spPr>
                </pic:pic>
              </a:graphicData>
            </a:graphic>
          </wp:inline>
        </w:drawing>
      </w:r>
    </w:p>
    <w:sectPr w:rsidR="00356AAA" w:rsidRPr="00356AAA"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D7592" w14:textId="77777777" w:rsidR="00106B8C" w:rsidRDefault="00106B8C">
      <w:r>
        <w:separator/>
      </w:r>
    </w:p>
  </w:endnote>
  <w:endnote w:type="continuationSeparator" w:id="0">
    <w:p w14:paraId="0C3F6123" w14:textId="77777777" w:rsidR="00106B8C" w:rsidRDefault="00106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DD232F" w14:paraId="088323B0" w14:textId="77777777">
      <w:trPr>
        <w:trHeight w:val="276"/>
      </w:trPr>
      <w:tc>
        <w:tcPr>
          <w:tcW w:w="3212" w:type="dxa"/>
          <w:vMerge w:val="restart"/>
          <w:tcBorders>
            <w:top w:val="single" w:sz="1" w:space="0" w:color="000000"/>
            <w:left w:val="single" w:sz="1" w:space="0" w:color="000000"/>
            <w:bottom w:val="single" w:sz="1" w:space="0" w:color="000000"/>
          </w:tcBorders>
        </w:tcPr>
        <w:p w14:paraId="0E91A743" w14:textId="77777777" w:rsidR="00DD232F" w:rsidRDefault="00DD232F">
          <w:pPr>
            <w:pStyle w:val="Contenutotabella"/>
          </w:pPr>
        </w:p>
      </w:tc>
      <w:tc>
        <w:tcPr>
          <w:tcW w:w="3212" w:type="dxa"/>
          <w:vMerge w:val="restart"/>
          <w:tcBorders>
            <w:top w:val="single" w:sz="1" w:space="0" w:color="000000"/>
            <w:left w:val="single" w:sz="1" w:space="0" w:color="000000"/>
            <w:bottom w:val="single" w:sz="1" w:space="0" w:color="000000"/>
          </w:tcBorders>
        </w:tcPr>
        <w:p w14:paraId="04CA5CAE" w14:textId="77777777" w:rsidR="00DD232F" w:rsidRDefault="00DD232F">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252408C" w14:textId="4856ADED" w:rsidR="00DD232F" w:rsidRDefault="00DD232F">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E8390C">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E8390C">
            <w:rPr>
              <w:noProof/>
              <w:sz w:val="20"/>
            </w:rPr>
            <w:t>49</w:t>
          </w:r>
          <w:r>
            <w:rPr>
              <w:sz w:val="20"/>
            </w:rPr>
            <w:fldChar w:fldCharType="end"/>
          </w:r>
        </w:p>
      </w:tc>
    </w:tr>
  </w:tbl>
  <w:p w14:paraId="29FCCED6" w14:textId="77777777" w:rsidR="00DD232F" w:rsidRDefault="00DD232F">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7D816" w14:textId="77777777" w:rsidR="00DD232F" w:rsidRDefault="00DD232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796A" w14:textId="77777777" w:rsidR="00DD232F" w:rsidRDefault="00DD232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DD232F" w14:paraId="56D97AAA" w14:textId="77777777" w:rsidTr="00546922">
      <w:trPr>
        <w:trHeight w:val="276"/>
      </w:trPr>
      <w:tc>
        <w:tcPr>
          <w:tcW w:w="3212" w:type="dxa"/>
          <w:tcBorders>
            <w:top w:val="single" w:sz="1" w:space="0" w:color="000000"/>
            <w:left w:val="single" w:sz="1" w:space="0" w:color="000000"/>
            <w:bottom w:val="single" w:sz="1" w:space="0" w:color="000000"/>
          </w:tcBorders>
        </w:tcPr>
        <w:p w14:paraId="47F4B340" w14:textId="77777777" w:rsidR="00DD232F" w:rsidRDefault="00DD232F" w:rsidP="00FC350A">
          <w:pPr>
            <w:pStyle w:val="Contenutotabella"/>
          </w:pPr>
        </w:p>
      </w:tc>
      <w:tc>
        <w:tcPr>
          <w:tcW w:w="3212" w:type="dxa"/>
          <w:tcBorders>
            <w:top w:val="single" w:sz="1" w:space="0" w:color="000000"/>
            <w:left w:val="single" w:sz="1" w:space="0" w:color="000000"/>
            <w:bottom w:val="single" w:sz="1" w:space="0" w:color="000000"/>
          </w:tcBorders>
        </w:tcPr>
        <w:p w14:paraId="118D7638" w14:textId="77777777" w:rsidR="00DD232F" w:rsidRDefault="00DD232F" w:rsidP="00FC350A">
          <w:pPr>
            <w:pStyle w:val="Contenutotabella"/>
            <w:jc w:val="center"/>
            <w:rPr>
              <w:sz w:val="20"/>
            </w:rPr>
          </w:pPr>
          <w:r>
            <w:rPr>
              <w:sz w:val="20"/>
            </w:rPr>
            <w:t>Ingegneria del Software</w:t>
          </w:r>
        </w:p>
      </w:tc>
      <w:tc>
        <w:tcPr>
          <w:tcW w:w="3213" w:type="dxa"/>
          <w:tcBorders>
            <w:top w:val="single" w:sz="1" w:space="0" w:color="000000"/>
            <w:left w:val="single" w:sz="1" w:space="0" w:color="000000"/>
            <w:bottom w:val="single" w:sz="1" w:space="0" w:color="000000"/>
            <w:right w:val="single" w:sz="1" w:space="0" w:color="000000"/>
          </w:tcBorders>
        </w:tcPr>
        <w:p w14:paraId="7AFCFF42" w14:textId="4582C29C" w:rsidR="00DD232F" w:rsidRDefault="00DD232F" w:rsidP="00FC35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E8390C">
            <w:rPr>
              <w:noProof/>
              <w:sz w:val="20"/>
            </w:rPr>
            <w:t>5</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E8390C">
            <w:rPr>
              <w:noProof/>
              <w:sz w:val="20"/>
            </w:rPr>
            <w:t>49</w:t>
          </w:r>
          <w:r>
            <w:rPr>
              <w:sz w:val="20"/>
            </w:rPr>
            <w:fldChar w:fldCharType="end"/>
          </w:r>
        </w:p>
      </w:tc>
    </w:tr>
  </w:tbl>
  <w:p w14:paraId="7043B6FA" w14:textId="77777777" w:rsidR="00DD232F" w:rsidRDefault="00DD232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1F0DE" w14:textId="77777777" w:rsidR="00DD232F" w:rsidRDefault="00DD23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2DD11" w14:textId="77777777" w:rsidR="00106B8C" w:rsidRDefault="00106B8C">
      <w:r>
        <w:separator/>
      </w:r>
    </w:p>
  </w:footnote>
  <w:footnote w:type="continuationSeparator" w:id="0">
    <w:p w14:paraId="26A431DB" w14:textId="77777777" w:rsidR="00106B8C" w:rsidRDefault="00106B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D232F" w14:paraId="6974BC91" w14:textId="77777777">
      <w:trPr>
        <w:trHeight w:val="230"/>
      </w:trPr>
      <w:tc>
        <w:tcPr>
          <w:tcW w:w="6745" w:type="dxa"/>
          <w:vMerge w:val="restart"/>
          <w:tcBorders>
            <w:top w:val="single" w:sz="1" w:space="0" w:color="000000"/>
            <w:left w:val="single" w:sz="1" w:space="0" w:color="000000"/>
            <w:bottom w:val="single" w:sz="1" w:space="0" w:color="000000"/>
          </w:tcBorders>
        </w:tcPr>
        <w:p w14:paraId="097BD37D" w14:textId="77777777" w:rsidR="00DD232F" w:rsidRDefault="00DD232F" w:rsidP="00093D9B">
          <w:pPr>
            <w:pStyle w:val="Intestazionetabella"/>
            <w:jc w:val="left"/>
            <w:rPr>
              <w:b w:val="0"/>
              <w:sz w:val="20"/>
            </w:rPr>
          </w:pPr>
          <w:r>
            <w:rPr>
              <w:b w:val="0"/>
              <w:sz w:val="20"/>
            </w:rPr>
            <w:t>Progetto: DM Shop</w:t>
          </w:r>
        </w:p>
      </w:tc>
      <w:tc>
        <w:tcPr>
          <w:tcW w:w="2892" w:type="dxa"/>
          <w:vMerge w:val="restart"/>
          <w:tcBorders>
            <w:top w:val="single" w:sz="1" w:space="0" w:color="000000"/>
            <w:left w:val="single" w:sz="1" w:space="0" w:color="000000"/>
            <w:bottom w:val="single" w:sz="1" w:space="0" w:color="000000"/>
            <w:right w:val="single" w:sz="1" w:space="0" w:color="000000"/>
          </w:tcBorders>
        </w:tcPr>
        <w:p w14:paraId="6E6D12BD" w14:textId="755B9F56" w:rsidR="00DD232F" w:rsidRDefault="00DD232F">
          <w:pPr>
            <w:pStyle w:val="Intestazionetabella"/>
            <w:jc w:val="left"/>
            <w:rPr>
              <w:b w:val="0"/>
              <w:sz w:val="20"/>
            </w:rPr>
          </w:pPr>
          <w:r>
            <w:rPr>
              <w:b w:val="0"/>
              <w:sz w:val="20"/>
            </w:rPr>
            <w:t>Versione: 3.0</w:t>
          </w:r>
        </w:p>
      </w:tc>
    </w:tr>
    <w:tr w:rsidR="00DD232F" w14:paraId="0AAE2C87" w14:textId="77777777">
      <w:trPr>
        <w:trHeight w:val="230"/>
      </w:trPr>
      <w:tc>
        <w:tcPr>
          <w:tcW w:w="6745" w:type="dxa"/>
          <w:vMerge w:val="restart"/>
          <w:tcBorders>
            <w:left w:val="single" w:sz="1" w:space="0" w:color="000000"/>
            <w:bottom w:val="single" w:sz="1" w:space="0" w:color="000000"/>
          </w:tcBorders>
        </w:tcPr>
        <w:p w14:paraId="3E72F3B2" w14:textId="5EF4EE02" w:rsidR="00DD232F" w:rsidRDefault="00DD232F" w:rsidP="00753A98">
          <w:pPr>
            <w:pStyle w:val="Contenutotabella"/>
            <w:rPr>
              <w:sz w:val="20"/>
            </w:rPr>
          </w:pPr>
          <w:r>
            <w:rPr>
              <w:sz w:val="20"/>
            </w:rPr>
            <w:t xml:space="preserve">Documento: </w:t>
          </w:r>
          <w:proofErr w:type="spellStart"/>
          <w:r>
            <w:rPr>
              <w:sz w:val="20"/>
            </w:rPr>
            <w:t>Requirements</w:t>
          </w:r>
          <w:proofErr w:type="spellEnd"/>
          <w:r>
            <w:rPr>
              <w:sz w:val="20"/>
            </w:rPr>
            <w:t xml:space="preserve"> Analysis </w:t>
          </w:r>
          <w:proofErr w:type="spellStart"/>
          <w:r>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AFBD884" w14:textId="05153674" w:rsidR="00DD232F" w:rsidRDefault="00DD232F" w:rsidP="00E13AD2">
          <w:pPr>
            <w:pStyle w:val="Contenutotabella"/>
            <w:rPr>
              <w:sz w:val="20"/>
            </w:rPr>
          </w:pPr>
          <w:r>
            <w:rPr>
              <w:sz w:val="20"/>
            </w:rPr>
            <w:t>Data: 30/12/2016</w:t>
          </w:r>
        </w:p>
      </w:tc>
    </w:tr>
  </w:tbl>
  <w:p w14:paraId="56EEF216" w14:textId="77777777" w:rsidR="00DD232F" w:rsidRDefault="00DD232F">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23A6" w14:textId="77777777" w:rsidR="00DD232F" w:rsidRDefault="00DD232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99F9B" w14:textId="77777777" w:rsidR="00DD232F" w:rsidRDefault="00DD232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D232F" w14:paraId="024F31FC" w14:textId="77777777" w:rsidTr="00546922">
      <w:trPr>
        <w:trHeight w:val="230"/>
      </w:trPr>
      <w:tc>
        <w:tcPr>
          <w:tcW w:w="6745" w:type="dxa"/>
          <w:vMerge w:val="restart"/>
          <w:tcBorders>
            <w:top w:val="single" w:sz="1" w:space="0" w:color="000000"/>
            <w:left w:val="single" w:sz="1" w:space="0" w:color="000000"/>
            <w:bottom w:val="single" w:sz="1" w:space="0" w:color="000000"/>
          </w:tcBorders>
        </w:tcPr>
        <w:p w14:paraId="79B34E87" w14:textId="77777777" w:rsidR="00DD232F" w:rsidRDefault="00DD232F" w:rsidP="00FC350A">
          <w:pPr>
            <w:pStyle w:val="Intestazionetabella"/>
            <w:jc w:val="left"/>
            <w:rPr>
              <w:b w:val="0"/>
              <w:sz w:val="20"/>
            </w:rPr>
          </w:pPr>
          <w:r>
            <w:rPr>
              <w:b w:val="0"/>
              <w:sz w:val="20"/>
            </w:rPr>
            <w:t>Progetto: DM Shop</w:t>
          </w:r>
        </w:p>
      </w:tc>
      <w:tc>
        <w:tcPr>
          <w:tcW w:w="2892" w:type="dxa"/>
          <w:vMerge w:val="restart"/>
          <w:tcBorders>
            <w:top w:val="single" w:sz="1" w:space="0" w:color="000000"/>
            <w:left w:val="single" w:sz="1" w:space="0" w:color="000000"/>
            <w:bottom w:val="single" w:sz="1" w:space="0" w:color="000000"/>
            <w:right w:val="single" w:sz="1" w:space="0" w:color="000000"/>
          </w:tcBorders>
        </w:tcPr>
        <w:p w14:paraId="6ED87D63" w14:textId="30ED2D20" w:rsidR="00DD232F" w:rsidRDefault="00DD232F" w:rsidP="00753A98">
          <w:pPr>
            <w:pStyle w:val="Intestazionetabella"/>
            <w:tabs>
              <w:tab w:val="left" w:pos="1668"/>
            </w:tabs>
            <w:jc w:val="left"/>
            <w:rPr>
              <w:b w:val="0"/>
              <w:sz w:val="20"/>
            </w:rPr>
          </w:pPr>
          <w:r>
            <w:rPr>
              <w:b w:val="0"/>
              <w:sz w:val="20"/>
            </w:rPr>
            <w:t>Versione: 3.0</w:t>
          </w:r>
        </w:p>
      </w:tc>
    </w:tr>
    <w:tr w:rsidR="00DD232F" w14:paraId="09536CA7" w14:textId="77777777" w:rsidTr="00546922">
      <w:trPr>
        <w:trHeight w:val="230"/>
      </w:trPr>
      <w:tc>
        <w:tcPr>
          <w:tcW w:w="6745" w:type="dxa"/>
          <w:tcBorders>
            <w:left w:val="single" w:sz="1" w:space="0" w:color="000000"/>
            <w:bottom w:val="single" w:sz="1" w:space="0" w:color="000000"/>
          </w:tcBorders>
        </w:tcPr>
        <w:p w14:paraId="333D3D21" w14:textId="77777777" w:rsidR="00DD232F" w:rsidRDefault="00DD232F" w:rsidP="00753A98">
          <w:pPr>
            <w:pStyle w:val="Contenutotabella"/>
            <w:rPr>
              <w:sz w:val="20"/>
            </w:rPr>
          </w:pPr>
          <w:r>
            <w:rPr>
              <w:sz w:val="20"/>
            </w:rPr>
            <w:t xml:space="preserve">Documento: </w:t>
          </w:r>
          <w:proofErr w:type="spellStart"/>
          <w:r>
            <w:rPr>
              <w:sz w:val="20"/>
            </w:rPr>
            <w:t>Requirements</w:t>
          </w:r>
          <w:proofErr w:type="spellEnd"/>
          <w:r>
            <w:rPr>
              <w:sz w:val="20"/>
            </w:rPr>
            <w:t xml:space="preserve"> Analysis </w:t>
          </w:r>
          <w:proofErr w:type="spellStart"/>
          <w:r>
            <w:rPr>
              <w:sz w:val="20"/>
            </w:rPr>
            <w:t>Document</w:t>
          </w:r>
          <w:proofErr w:type="spellEnd"/>
        </w:p>
      </w:tc>
      <w:tc>
        <w:tcPr>
          <w:tcW w:w="2892" w:type="dxa"/>
          <w:tcBorders>
            <w:left w:val="single" w:sz="1" w:space="0" w:color="000000"/>
            <w:bottom w:val="single" w:sz="1" w:space="0" w:color="000000"/>
            <w:right w:val="single" w:sz="1" w:space="0" w:color="000000"/>
          </w:tcBorders>
        </w:tcPr>
        <w:p w14:paraId="4F5EF7C0" w14:textId="68923D82" w:rsidR="00DD232F" w:rsidRDefault="00DD232F" w:rsidP="00D171DF">
          <w:pPr>
            <w:pStyle w:val="Contenutotabella"/>
            <w:rPr>
              <w:sz w:val="20"/>
            </w:rPr>
          </w:pPr>
          <w:r>
            <w:rPr>
              <w:sz w:val="20"/>
            </w:rPr>
            <w:t>Data: 30/12/2016</w:t>
          </w:r>
        </w:p>
      </w:tc>
    </w:tr>
  </w:tbl>
  <w:p w14:paraId="607BE55C" w14:textId="77777777" w:rsidR="00DD232F" w:rsidRDefault="00DD232F"/>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7DC9" w14:textId="77777777" w:rsidR="00DD232F" w:rsidRDefault="00DD232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20.25pt;height:249.75pt" o:bullet="t" filled="t">
        <v:fill color2="black"/>
        <v:imagedata r:id="rId1" o:title=""/>
      </v:shape>
    </w:pict>
  </w:numPicBullet>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03C36FA"/>
    <w:multiLevelType w:val="hybridMultilevel"/>
    <w:tmpl w:val="FE407C0A"/>
    <w:lvl w:ilvl="0" w:tplc="B3D0BD26">
      <w:start w:val="1"/>
      <w:numFmt w:val="decimal"/>
      <w:lvlText w:val="%1."/>
      <w:lvlJc w:val="left"/>
      <w:pPr>
        <w:ind w:left="397" w:hanging="34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016934DA"/>
    <w:multiLevelType w:val="hybridMultilevel"/>
    <w:tmpl w:val="EB8E4A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5996717"/>
    <w:multiLevelType w:val="hybridMultilevel"/>
    <w:tmpl w:val="1AA6DA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6DE2E1F"/>
    <w:multiLevelType w:val="hybridMultilevel"/>
    <w:tmpl w:val="1AA6DA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264DBF"/>
    <w:multiLevelType w:val="hybridMultilevel"/>
    <w:tmpl w:val="C9C63184"/>
    <w:lvl w:ilvl="0" w:tplc="2C040A94">
      <w:start w:val="1"/>
      <w:numFmt w:val="lowerLetter"/>
      <w:pStyle w:val="Titolo4"/>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9D7A93"/>
    <w:multiLevelType w:val="hybridMultilevel"/>
    <w:tmpl w:val="3E34E2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BB09AC"/>
    <w:multiLevelType w:val="hybridMultilevel"/>
    <w:tmpl w:val="914ED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CEB40B8"/>
    <w:multiLevelType w:val="hybridMultilevel"/>
    <w:tmpl w:val="B88A1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B63C0F"/>
    <w:multiLevelType w:val="hybridMultilevel"/>
    <w:tmpl w:val="E6E8D5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DC2106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F90821"/>
    <w:multiLevelType w:val="hybridMultilevel"/>
    <w:tmpl w:val="4C082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1BD4110"/>
    <w:multiLevelType w:val="multilevel"/>
    <w:tmpl w:val="96BE7FF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35C7351"/>
    <w:multiLevelType w:val="hybridMultilevel"/>
    <w:tmpl w:val="195EAA6C"/>
    <w:lvl w:ilvl="0" w:tplc="FEDCDB20">
      <w:start w:val="1"/>
      <w:numFmt w:val="decimal"/>
      <w:lvlText w:val="%1."/>
      <w:lvlJc w:val="left"/>
      <w:pPr>
        <w:ind w:left="397" w:hanging="340"/>
      </w:pPr>
      <w:rPr>
        <w:rFonts w:hint="default"/>
        <w:b/>
      </w:rPr>
    </w:lvl>
    <w:lvl w:ilvl="1" w:tplc="04100019" w:tentative="1">
      <w:start w:val="1"/>
      <w:numFmt w:val="lowerLetter"/>
      <w:lvlText w:val="%2."/>
      <w:lvlJc w:val="left"/>
      <w:pPr>
        <w:ind w:left="1840" w:hanging="360"/>
      </w:pPr>
    </w:lvl>
    <w:lvl w:ilvl="2" w:tplc="0410001B" w:tentative="1">
      <w:start w:val="1"/>
      <w:numFmt w:val="lowerRoman"/>
      <w:lvlText w:val="%3."/>
      <w:lvlJc w:val="right"/>
      <w:pPr>
        <w:ind w:left="2560" w:hanging="180"/>
      </w:pPr>
    </w:lvl>
    <w:lvl w:ilvl="3" w:tplc="0410000F" w:tentative="1">
      <w:start w:val="1"/>
      <w:numFmt w:val="decimal"/>
      <w:lvlText w:val="%4."/>
      <w:lvlJc w:val="left"/>
      <w:pPr>
        <w:ind w:left="3280" w:hanging="360"/>
      </w:pPr>
    </w:lvl>
    <w:lvl w:ilvl="4" w:tplc="04100019" w:tentative="1">
      <w:start w:val="1"/>
      <w:numFmt w:val="lowerLetter"/>
      <w:lvlText w:val="%5."/>
      <w:lvlJc w:val="left"/>
      <w:pPr>
        <w:ind w:left="4000" w:hanging="360"/>
      </w:pPr>
    </w:lvl>
    <w:lvl w:ilvl="5" w:tplc="0410001B" w:tentative="1">
      <w:start w:val="1"/>
      <w:numFmt w:val="lowerRoman"/>
      <w:lvlText w:val="%6."/>
      <w:lvlJc w:val="right"/>
      <w:pPr>
        <w:ind w:left="4720" w:hanging="180"/>
      </w:pPr>
    </w:lvl>
    <w:lvl w:ilvl="6" w:tplc="0410000F" w:tentative="1">
      <w:start w:val="1"/>
      <w:numFmt w:val="decimal"/>
      <w:lvlText w:val="%7."/>
      <w:lvlJc w:val="left"/>
      <w:pPr>
        <w:ind w:left="5440" w:hanging="360"/>
      </w:pPr>
    </w:lvl>
    <w:lvl w:ilvl="7" w:tplc="04100019" w:tentative="1">
      <w:start w:val="1"/>
      <w:numFmt w:val="lowerLetter"/>
      <w:lvlText w:val="%8."/>
      <w:lvlJc w:val="left"/>
      <w:pPr>
        <w:ind w:left="6160" w:hanging="360"/>
      </w:pPr>
    </w:lvl>
    <w:lvl w:ilvl="8" w:tplc="0410001B" w:tentative="1">
      <w:start w:val="1"/>
      <w:numFmt w:val="lowerRoman"/>
      <w:lvlText w:val="%9."/>
      <w:lvlJc w:val="right"/>
      <w:pPr>
        <w:ind w:left="6880" w:hanging="180"/>
      </w:pPr>
    </w:lvl>
  </w:abstractNum>
  <w:abstractNum w:abstractNumId="17" w15:restartNumberingAfterBreak="0">
    <w:nsid w:val="1AAE3214"/>
    <w:multiLevelType w:val="hybridMultilevel"/>
    <w:tmpl w:val="1AA6DA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ED47240"/>
    <w:multiLevelType w:val="hybridMultilevel"/>
    <w:tmpl w:val="F5C677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F8433D7"/>
    <w:multiLevelType w:val="multilevel"/>
    <w:tmpl w:val="D9DC75B8"/>
    <w:lvl w:ilvl="0">
      <w:start w:val="1"/>
      <w:numFmt w:val="decimal"/>
      <w:lvlText w:val="%1."/>
      <w:lvlJc w:val="left"/>
      <w:pPr>
        <w:ind w:left="360" w:hanging="360"/>
      </w:pPr>
    </w:lvl>
    <w:lvl w:ilvl="1">
      <w:start w:val="1"/>
      <w:numFmt w:val="decimal"/>
      <w:pStyle w:val="Titolo2"/>
      <w:lvlText w:val="%1.%2."/>
      <w:lvlJc w:val="left"/>
      <w:pPr>
        <w:ind w:left="792" w:hanging="432"/>
      </w:pPr>
    </w:lvl>
    <w:lvl w:ilvl="2">
      <w:numFmt w:val="none"/>
      <w:lvlText w:val=""/>
      <w:lvlJc w:val="left"/>
      <w:pPr>
        <w:tabs>
          <w:tab w:val="num" w:pos="36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FB21743"/>
    <w:multiLevelType w:val="hybridMultilevel"/>
    <w:tmpl w:val="46D6F8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0B7EC1"/>
    <w:multiLevelType w:val="hybridMultilevel"/>
    <w:tmpl w:val="F5C677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0330655"/>
    <w:multiLevelType w:val="hybridMultilevel"/>
    <w:tmpl w:val="4FEA3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46913D3"/>
    <w:multiLevelType w:val="hybridMultilevel"/>
    <w:tmpl w:val="7D302B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8D51BA9"/>
    <w:multiLevelType w:val="hybridMultilevel"/>
    <w:tmpl w:val="B672B28A"/>
    <w:lvl w:ilvl="0" w:tplc="DE0852D0">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C097D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4AA10A9"/>
    <w:multiLevelType w:val="hybridMultilevel"/>
    <w:tmpl w:val="E4005510"/>
    <w:lvl w:ilvl="0" w:tplc="B2504F3A">
      <w:numFmt w:val="decimal"/>
      <w:lvlText w:val=""/>
      <w:lvlJc w:val="left"/>
    </w:lvl>
    <w:lvl w:ilvl="1" w:tplc="04100003">
      <w:numFmt w:val="decimal"/>
      <w:lvlText w:val=""/>
      <w:lvlJc w:val="left"/>
    </w:lvl>
    <w:lvl w:ilvl="2" w:tplc="04100005">
      <w:numFmt w:val="decimal"/>
      <w:lvlText w:val=""/>
      <w:lvlJc w:val="left"/>
    </w:lvl>
    <w:lvl w:ilvl="3" w:tplc="04100001">
      <w:numFmt w:val="decimal"/>
      <w:lvlText w:val=""/>
      <w:lvlJc w:val="left"/>
    </w:lvl>
    <w:lvl w:ilvl="4" w:tplc="04100003">
      <w:numFmt w:val="decimal"/>
      <w:lvlText w:val=""/>
      <w:lvlJc w:val="left"/>
    </w:lvl>
    <w:lvl w:ilvl="5" w:tplc="04100005">
      <w:numFmt w:val="decimal"/>
      <w:lvlText w:val=""/>
      <w:lvlJc w:val="left"/>
    </w:lvl>
    <w:lvl w:ilvl="6" w:tplc="04100001">
      <w:numFmt w:val="decimal"/>
      <w:lvlText w:val=""/>
      <w:lvlJc w:val="left"/>
    </w:lvl>
    <w:lvl w:ilvl="7" w:tplc="04100003">
      <w:numFmt w:val="decimal"/>
      <w:lvlText w:val=""/>
      <w:lvlJc w:val="left"/>
    </w:lvl>
    <w:lvl w:ilvl="8" w:tplc="04100005">
      <w:numFmt w:val="decimal"/>
      <w:lvlText w:val=""/>
      <w:lvlJc w:val="left"/>
    </w:lvl>
  </w:abstractNum>
  <w:abstractNum w:abstractNumId="27" w15:restartNumberingAfterBreak="0">
    <w:nsid w:val="3AC83BB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AF57C15"/>
    <w:multiLevelType w:val="hybridMultilevel"/>
    <w:tmpl w:val="F9A6F18A"/>
    <w:lvl w:ilvl="0" w:tplc="04100001">
      <w:numFmt w:val="decimal"/>
      <w:lvlText w:val=""/>
      <w:lvlJc w:val="left"/>
    </w:lvl>
    <w:lvl w:ilvl="1" w:tplc="04100003">
      <w:numFmt w:val="decimal"/>
      <w:lvlText w:val=""/>
      <w:lvlJc w:val="left"/>
    </w:lvl>
    <w:lvl w:ilvl="2" w:tplc="04100005">
      <w:numFmt w:val="decimal"/>
      <w:lvlText w:val=""/>
      <w:lvlJc w:val="left"/>
    </w:lvl>
    <w:lvl w:ilvl="3" w:tplc="04100001">
      <w:numFmt w:val="decimal"/>
      <w:lvlText w:val=""/>
      <w:lvlJc w:val="left"/>
    </w:lvl>
    <w:lvl w:ilvl="4" w:tplc="04100003">
      <w:numFmt w:val="decimal"/>
      <w:lvlText w:val=""/>
      <w:lvlJc w:val="left"/>
    </w:lvl>
    <w:lvl w:ilvl="5" w:tplc="04100005">
      <w:numFmt w:val="decimal"/>
      <w:lvlText w:val=""/>
      <w:lvlJc w:val="left"/>
    </w:lvl>
    <w:lvl w:ilvl="6" w:tplc="04100001">
      <w:numFmt w:val="decimal"/>
      <w:lvlText w:val=""/>
      <w:lvlJc w:val="left"/>
    </w:lvl>
    <w:lvl w:ilvl="7" w:tplc="04100003">
      <w:numFmt w:val="decimal"/>
      <w:lvlText w:val=""/>
      <w:lvlJc w:val="left"/>
    </w:lvl>
    <w:lvl w:ilvl="8" w:tplc="04100005">
      <w:numFmt w:val="decimal"/>
      <w:lvlText w:val=""/>
      <w:lvlJc w:val="left"/>
    </w:lvl>
  </w:abstractNum>
  <w:abstractNum w:abstractNumId="29" w15:restartNumberingAfterBreak="0">
    <w:nsid w:val="3DD54CC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17852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EF1E4F"/>
    <w:multiLevelType w:val="hybridMultilevel"/>
    <w:tmpl w:val="EB8E4A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multilevel"/>
    <w:tmpl w:val="0F5A4CE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69D3FCD"/>
    <w:multiLevelType w:val="hybridMultilevel"/>
    <w:tmpl w:val="67FA73A4"/>
    <w:lvl w:ilvl="0" w:tplc="F3FCC296">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A5A18C6"/>
    <w:multiLevelType w:val="multilevel"/>
    <w:tmpl w:val="A6826A6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E61186D"/>
    <w:multiLevelType w:val="hybridMultilevel"/>
    <w:tmpl w:val="A9188A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7D3A4F"/>
    <w:multiLevelType w:val="hybridMultilevel"/>
    <w:tmpl w:val="805CD2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8067D2"/>
    <w:multiLevelType w:val="hybridMultilevel"/>
    <w:tmpl w:val="B88A1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9DB5F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DA01749"/>
    <w:multiLevelType w:val="hybridMultilevel"/>
    <w:tmpl w:val="B88A1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1803023"/>
    <w:multiLevelType w:val="hybridMultilevel"/>
    <w:tmpl w:val="62BE6A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8C3599D"/>
    <w:multiLevelType w:val="hybridMultilevel"/>
    <w:tmpl w:val="7422A2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FAF605C"/>
    <w:multiLevelType w:val="hybridMultilevel"/>
    <w:tmpl w:val="F5C677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0EE2F26"/>
    <w:multiLevelType w:val="hybridMultilevel"/>
    <w:tmpl w:val="1AA6DA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AD92C90"/>
    <w:multiLevelType w:val="hybridMultilevel"/>
    <w:tmpl w:val="0D62D622"/>
    <w:lvl w:ilvl="0" w:tplc="6A582682">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9D16BB"/>
    <w:multiLevelType w:val="hybridMultilevel"/>
    <w:tmpl w:val="D11CC1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DC71658"/>
    <w:multiLevelType w:val="hybridMultilevel"/>
    <w:tmpl w:val="EB8E4A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2"/>
  </w:num>
  <w:num w:numId="2">
    <w:abstractNumId w:val="19"/>
  </w:num>
  <w:num w:numId="3">
    <w:abstractNumId w:val="26"/>
  </w:num>
  <w:num w:numId="4">
    <w:abstractNumId w:val="4"/>
  </w:num>
  <w:num w:numId="5">
    <w:abstractNumId w:val="16"/>
  </w:num>
  <w:num w:numId="6">
    <w:abstractNumId w:val="28"/>
  </w:num>
  <w:num w:numId="7">
    <w:abstractNumId w:val="7"/>
  </w:num>
  <w:num w:numId="8">
    <w:abstractNumId w:val="18"/>
  </w:num>
  <w:num w:numId="9">
    <w:abstractNumId w:val="12"/>
  </w:num>
  <w:num w:numId="10">
    <w:abstractNumId w:val="15"/>
  </w:num>
  <w:num w:numId="11">
    <w:abstractNumId w:val="34"/>
  </w:num>
  <w:num w:numId="12">
    <w:abstractNumId w:val="10"/>
  </w:num>
  <w:num w:numId="13">
    <w:abstractNumId w:val="23"/>
  </w:num>
  <w:num w:numId="14">
    <w:abstractNumId w:val="44"/>
  </w:num>
  <w:num w:numId="15">
    <w:abstractNumId w:val="33"/>
  </w:num>
  <w:num w:numId="16">
    <w:abstractNumId w:val="38"/>
  </w:num>
  <w:num w:numId="17">
    <w:abstractNumId w:val="29"/>
  </w:num>
  <w:num w:numId="18">
    <w:abstractNumId w:val="25"/>
  </w:num>
  <w:num w:numId="19">
    <w:abstractNumId w:val="30"/>
  </w:num>
  <w:num w:numId="20">
    <w:abstractNumId w:val="13"/>
  </w:num>
  <w:num w:numId="21">
    <w:abstractNumId w:val="41"/>
  </w:num>
  <w:num w:numId="22">
    <w:abstractNumId w:val="45"/>
  </w:num>
  <w:num w:numId="23">
    <w:abstractNumId w:val="27"/>
  </w:num>
  <w:num w:numId="24">
    <w:abstractNumId w:val="40"/>
  </w:num>
  <w:num w:numId="25">
    <w:abstractNumId w:val="36"/>
  </w:num>
  <w:num w:numId="26">
    <w:abstractNumId w:val="20"/>
  </w:num>
  <w:num w:numId="27">
    <w:abstractNumId w:val="35"/>
  </w:num>
  <w:num w:numId="28">
    <w:abstractNumId w:val="14"/>
  </w:num>
  <w:num w:numId="29">
    <w:abstractNumId w:val="31"/>
  </w:num>
  <w:num w:numId="30">
    <w:abstractNumId w:val="11"/>
  </w:num>
  <w:num w:numId="31">
    <w:abstractNumId w:val="22"/>
  </w:num>
  <w:num w:numId="32">
    <w:abstractNumId w:val="6"/>
  </w:num>
  <w:num w:numId="33">
    <w:abstractNumId w:val="17"/>
  </w:num>
  <w:num w:numId="34">
    <w:abstractNumId w:val="39"/>
  </w:num>
  <w:num w:numId="35">
    <w:abstractNumId w:val="46"/>
  </w:num>
  <w:num w:numId="36">
    <w:abstractNumId w:val="37"/>
  </w:num>
  <w:num w:numId="37">
    <w:abstractNumId w:val="5"/>
  </w:num>
  <w:num w:numId="38">
    <w:abstractNumId w:val="43"/>
  </w:num>
  <w:num w:numId="39">
    <w:abstractNumId w:val="42"/>
  </w:num>
  <w:num w:numId="40">
    <w:abstractNumId w:val="21"/>
  </w:num>
  <w:num w:numId="41">
    <w:abstractNumId w:val="24"/>
  </w:num>
  <w:num w:numId="42">
    <w:abstractNumId w:val="8"/>
  </w:num>
  <w:num w:numId="43">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AE"/>
    <w:rsid w:val="00006AA1"/>
    <w:rsid w:val="00022E67"/>
    <w:rsid w:val="00034E96"/>
    <w:rsid w:val="00035C80"/>
    <w:rsid w:val="00045FE0"/>
    <w:rsid w:val="00090B0A"/>
    <w:rsid w:val="00093D9B"/>
    <w:rsid w:val="00094533"/>
    <w:rsid w:val="000A5632"/>
    <w:rsid w:val="000A67AF"/>
    <w:rsid w:val="000D2800"/>
    <w:rsid w:val="000E718B"/>
    <w:rsid w:val="000F3610"/>
    <w:rsid w:val="00106B8C"/>
    <w:rsid w:val="001202D6"/>
    <w:rsid w:val="001307B7"/>
    <w:rsid w:val="00131E6E"/>
    <w:rsid w:val="00147670"/>
    <w:rsid w:val="001579D6"/>
    <w:rsid w:val="00163D0C"/>
    <w:rsid w:val="0016422E"/>
    <w:rsid w:val="001765AE"/>
    <w:rsid w:val="001967C1"/>
    <w:rsid w:val="001A200F"/>
    <w:rsid w:val="001B500F"/>
    <w:rsid w:val="001B6CE4"/>
    <w:rsid w:val="001D2DF3"/>
    <w:rsid w:val="001D4BC9"/>
    <w:rsid w:val="001E2D0B"/>
    <w:rsid w:val="002040D0"/>
    <w:rsid w:val="00213A3D"/>
    <w:rsid w:val="0022205B"/>
    <w:rsid w:val="00236048"/>
    <w:rsid w:val="002365A6"/>
    <w:rsid w:val="00246211"/>
    <w:rsid w:val="002479F4"/>
    <w:rsid w:val="002532ED"/>
    <w:rsid w:val="002608E6"/>
    <w:rsid w:val="002713D8"/>
    <w:rsid w:val="00274A41"/>
    <w:rsid w:val="002871E2"/>
    <w:rsid w:val="002A278F"/>
    <w:rsid w:val="002B7F45"/>
    <w:rsid w:val="002C272C"/>
    <w:rsid w:val="002D4597"/>
    <w:rsid w:val="002D52DA"/>
    <w:rsid w:val="002D6F26"/>
    <w:rsid w:val="002F1579"/>
    <w:rsid w:val="002F6891"/>
    <w:rsid w:val="003051FB"/>
    <w:rsid w:val="003100A1"/>
    <w:rsid w:val="003152BB"/>
    <w:rsid w:val="00316F77"/>
    <w:rsid w:val="00317379"/>
    <w:rsid w:val="003227DA"/>
    <w:rsid w:val="00333521"/>
    <w:rsid w:val="00356AAA"/>
    <w:rsid w:val="003A0645"/>
    <w:rsid w:val="003B65DD"/>
    <w:rsid w:val="003C3E94"/>
    <w:rsid w:val="003E00FB"/>
    <w:rsid w:val="003E6595"/>
    <w:rsid w:val="003F1E16"/>
    <w:rsid w:val="003F2640"/>
    <w:rsid w:val="004364F6"/>
    <w:rsid w:val="00440EED"/>
    <w:rsid w:val="00446B90"/>
    <w:rsid w:val="00452513"/>
    <w:rsid w:val="004576FE"/>
    <w:rsid w:val="004646F8"/>
    <w:rsid w:val="004949DF"/>
    <w:rsid w:val="004D1EA6"/>
    <w:rsid w:val="0050443A"/>
    <w:rsid w:val="0051086A"/>
    <w:rsid w:val="0052389D"/>
    <w:rsid w:val="00546922"/>
    <w:rsid w:val="005621D1"/>
    <w:rsid w:val="00564718"/>
    <w:rsid w:val="00565051"/>
    <w:rsid w:val="00574691"/>
    <w:rsid w:val="005774E0"/>
    <w:rsid w:val="00577955"/>
    <w:rsid w:val="00583016"/>
    <w:rsid w:val="00587B79"/>
    <w:rsid w:val="005A7C0C"/>
    <w:rsid w:val="005C3683"/>
    <w:rsid w:val="005F4FB1"/>
    <w:rsid w:val="005F6371"/>
    <w:rsid w:val="006070C5"/>
    <w:rsid w:val="00614887"/>
    <w:rsid w:val="006302DD"/>
    <w:rsid w:val="006319B7"/>
    <w:rsid w:val="006353D2"/>
    <w:rsid w:val="00675180"/>
    <w:rsid w:val="00687E8A"/>
    <w:rsid w:val="006B4D4A"/>
    <w:rsid w:val="006C0A96"/>
    <w:rsid w:val="006C5260"/>
    <w:rsid w:val="006E2D8B"/>
    <w:rsid w:val="006F085E"/>
    <w:rsid w:val="006F0BE9"/>
    <w:rsid w:val="007020F9"/>
    <w:rsid w:val="00704767"/>
    <w:rsid w:val="00705408"/>
    <w:rsid w:val="007323FB"/>
    <w:rsid w:val="007423F4"/>
    <w:rsid w:val="00743983"/>
    <w:rsid w:val="00753A98"/>
    <w:rsid w:val="0076149E"/>
    <w:rsid w:val="00771103"/>
    <w:rsid w:val="00772BF8"/>
    <w:rsid w:val="00786A0D"/>
    <w:rsid w:val="00795DAC"/>
    <w:rsid w:val="007C53BF"/>
    <w:rsid w:val="007D4019"/>
    <w:rsid w:val="007E43C3"/>
    <w:rsid w:val="007F2CE4"/>
    <w:rsid w:val="007F36BF"/>
    <w:rsid w:val="00806AAF"/>
    <w:rsid w:val="0080733A"/>
    <w:rsid w:val="008123DD"/>
    <w:rsid w:val="00820DB3"/>
    <w:rsid w:val="00832B43"/>
    <w:rsid w:val="00837C79"/>
    <w:rsid w:val="00860BA9"/>
    <w:rsid w:val="00875C0B"/>
    <w:rsid w:val="008766E2"/>
    <w:rsid w:val="0089340F"/>
    <w:rsid w:val="008A3823"/>
    <w:rsid w:val="008B2768"/>
    <w:rsid w:val="008B36D5"/>
    <w:rsid w:val="008C3BE3"/>
    <w:rsid w:val="008D4C3A"/>
    <w:rsid w:val="008F4A9C"/>
    <w:rsid w:val="00916A98"/>
    <w:rsid w:val="00923C45"/>
    <w:rsid w:val="00934FE4"/>
    <w:rsid w:val="0098135E"/>
    <w:rsid w:val="0098319B"/>
    <w:rsid w:val="009B620B"/>
    <w:rsid w:val="009D4CE0"/>
    <w:rsid w:val="009D4CE8"/>
    <w:rsid w:val="009E0E6E"/>
    <w:rsid w:val="00A063C0"/>
    <w:rsid w:val="00A144C6"/>
    <w:rsid w:val="00A21BD3"/>
    <w:rsid w:val="00A27114"/>
    <w:rsid w:val="00A40361"/>
    <w:rsid w:val="00A50233"/>
    <w:rsid w:val="00A74ACD"/>
    <w:rsid w:val="00A907C4"/>
    <w:rsid w:val="00A95FE6"/>
    <w:rsid w:val="00AD4A4D"/>
    <w:rsid w:val="00AF697C"/>
    <w:rsid w:val="00B0245E"/>
    <w:rsid w:val="00B0434E"/>
    <w:rsid w:val="00B51734"/>
    <w:rsid w:val="00B51F80"/>
    <w:rsid w:val="00B867B5"/>
    <w:rsid w:val="00BA174C"/>
    <w:rsid w:val="00BB70DD"/>
    <w:rsid w:val="00BC6E53"/>
    <w:rsid w:val="00BF0160"/>
    <w:rsid w:val="00BF577F"/>
    <w:rsid w:val="00BF7229"/>
    <w:rsid w:val="00C042C9"/>
    <w:rsid w:val="00C06065"/>
    <w:rsid w:val="00C22E69"/>
    <w:rsid w:val="00C60A9A"/>
    <w:rsid w:val="00C6542C"/>
    <w:rsid w:val="00C76EC3"/>
    <w:rsid w:val="00C85B7D"/>
    <w:rsid w:val="00CB0252"/>
    <w:rsid w:val="00CC4B42"/>
    <w:rsid w:val="00CC5D75"/>
    <w:rsid w:val="00D10044"/>
    <w:rsid w:val="00D12A2B"/>
    <w:rsid w:val="00D13C1B"/>
    <w:rsid w:val="00D13F65"/>
    <w:rsid w:val="00D1464E"/>
    <w:rsid w:val="00D147B6"/>
    <w:rsid w:val="00D14BD2"/>
    <w:rsid w:val="00D15F88"/>
    <w:rsid w:val="00D171DF"/>
    <w:rsid w:val="00D26DFF"/>
    <w:rsid w:val="00D303DB"/>
    <w:rsid w:val="00D33483"/>
    <w:rsid w:val="00D43EAE"/>
    <w:rsid w:val="00D60D24"/>
    <w:rsid w:val="00D77B68"/>
    <w:rsid w:val="00D90BC5"/>
    <w:rsid w:val="00D949BB"/>
    <w:rsid w:val="00DA0255"/>
    <w:rsid w:val="00DA68E1"/>
    <w:rsid w:val="00DA6B65"/>
    <w:rsid w:val="00DD232F"/>
    <w:rsid w:val="00DE3E47"/>
    <w:rsid w:val="00DF2999"/>
    <w:rsid w:val="00E066D0"/>
    <w:rsid w:val="00E1043F"/>
    <w:rsid w:val="00E13AD2"/>
    <w:rsid w:val="00E2452E"/>
    <w:rsid w:val="00E40CF3"/>
    <w:rsid w:val="00E517AD"/>
    <w:rsid w:val="00E8390C"/>
    <w:rsid w:val="00E90281"/>
    <w:rsid w:val="00E914E7"/>
    <w:rsid w:val="00E92137"/>
    <w:rsid w:val="00E964B9"/>
    <w:rsid w:val="00EA6957"/>
    <w:rsid w:val="00ED00C4"/>
    <w:rsid w:val="00EF7DD3"/>
    <w:rsid w:val="00F00F62"/>
    <w:rsid w:val="00F12A91"/>
    <w:rsid w:val="00F4012C"/>
    <w:rsid w:val="00F83C01"/>
    <w:rsid w:val="00F85951"/>
    <w:rsid w:val="00F90D53"/>
    <w:rsid w:val="00FC350A"/>
    <w:rsid w:val="00FD41C0"/>
    <w:rsid w:val="00FF1005"/>
  </w:rsids>
  <m:mathPr>
    <m:mathFont m:val="Cambria Math"/>
    <m:brkBin m:val="before"/>
    <m:brkBinSub m:val="--"/>
    <m:smallFrac m:val="0"/>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4005F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F1E16"/>
    <w:pPr>
      <w:keepNext/>
      <w:numPr>
        <w:numId w:val="41"/>
      </w:numPr>
      <w:spacing w:before="240" w:after="60"/>
      <w:outlineLvl w:val="0"/>
    </w:pPr>
    <w:rPr>
      <w:rFonts w:eastAsia="Times New Roman"/>
      <w:b/>
      <w:bCs/>
      <w:kern w:val="32"/>
      <w:sz w:val="32"/>
      <w:szCs w:val="32"/>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8D4C3A"/>
    <w:pPr>
      <w:keepNext/>
      <w:spacing w:before="240" w:after="60"/>
      <w:outlineLvl w:val="2"/>
    </w:pPr>
    <w:rPr>
      <w:rFonts w:eastAsia="MS Gothic"/>
      <w:b/>
      <w:bCs/>
      <w:sz w:val="26"/>
      <w:szCs w:val="26"/>
    </w:rPr>
  </w:style>
  <w:style w:type="paragraph" w:styleId="Titolo4">
    <w:name w:val="heading 4"/>
    <w:basedOn w:val="Normale"/>
    <w:next w:val="Normale"/>
    <w:link w:val="Titolo4Carattere"/>
    <w:uiPriority w:val="9"/>
    <w:unhideWhenUsed/>
    <w:qFormat/>
    <w:rsid w:val="007020F9"/>
    <w:pPr>
      <w:keepNext/>
      <w:numPr>
        <w:numId w:val="42"/>
      </w:numPr>
      <w:ind w:left="1491" w:hanging="357"/>
      <w:outlineLvl w:val="3"/>
    </w:pPr>
    <w:rPr>
      <w:rFonts w:eastAsia="Times New Roman"/>
      <w:bCs/>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8D4C3A"/>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Titolo1Carattere">
    <w:name w:val="Titolo 1 Carattere"/>
    <w:link w:val="Titolo1"/>
    <w:uiPriority w:val="9"/>
    <w:rsid w:val="003F1E16"/>
    <w:rPr>
      <w:b/>
      <w:bCs/>
      <w:kern w:val="32"/>
      <w:sz w:val="32"/>
      <w:szCs w:val="32"/>
    </w:rPr>
  </w:style>
  <w:style w:type="paragraph" w:styleId="Titolosommario">
    <w:name w:val="TOC Heading"/>
    <w:basedOn w:val="Titolo1"/>
    <w:next w:val="Normale"/>
    <w:uiPriority w:val="39"/>
    <w:unhideWhenUsed/>
    <w:qFormat/>
    <w:rsid w:val="0051086A"/>
    <w:pPr>
      <w:keepLines/>
      <w:widowControl/>
      <w:suppressAutoHyphens w:val="0"/>
      <w:spacing w:after="0" w:line="259" w:lineRule="auto"/>
      <w:outlineLvl w:val="9"/>
    </w:pPr>
    <w:rPr>
      <w:b w:val="0"/>
      <w:bCs w:val="0"/>
      <w:color w:val="2E74B5"/>
      <w:kern w:val="0"/>
    </w:rPr>
  </w:style>
  <w:style w:type="character" w:styleId="Collegamentoipertestuale">
    <w:name w:val="Hyperlink"/>
    <w:uiPriority w:val="99"/>
    <w:unhideWhenUsed/>
    <w:rsid w:val="0051086A"/>
    <w:rPr>
      <w:color w:val="0563C1"/>
      <w:u w:val="single"/>
    </w:rPr>
  </w:style>
  <w:style w:type="paragraph" w:styleId="Paragrafoelenco">
    <w:name w:val="List Paragraph"/>
    <w:basedOn w:val="Normale"/>
    <w:uiPriority w:val="72"/>
    <w:qFormat/>
    <w:rsid w:val="002608E6"/>
    <w:pPr>
      <w:ind w:left="708"/>
    </w:pPr>
  </w:style>
  <w:style w:type="table" w:styleId="Grigliatabella">
    <w:name w:val="Table Grid"/>
    <w:basedOn w:val="Tabellanormale"/>
    <w:uiPriority w:val="59"/>
    <w:rsid w:val="00D14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5779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uiPriority w:val="20"/>
    <w:qFormat/>
    <w:rsid w:val="00BC6E53"/>
    <w:rPr>
      <w:i/>
      <w:iCs/>
    </w:rPr>
  </w:style>
  <w:style w:type="character" w:customStyle="1" w:styleId="Titolo4Carattere">
    <w:name w:val="Titolo 4 Carattere"/>
    <w:link w:val="Titolo4"/>
    <w:uiPriority w:val="9"/>
    <w:rsid w:val="007020F9"/>
    <w:rPr>
      <w:bCs/>
      <w:kern w:val="1"/>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0.jpg"/><Relationship Id="rId39" Type="http://schemas.openxmlformats.org/officeDocument/2006/relationships/image" Target="media/image23.jpe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image" Target="media/image29.jp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image" Target="media/image3.jp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jpeg"/><Relationship Id="rId20" Type="http://schemas.openxmlformats.org/officeDocument/2006/relationships/image" Target="media/image4.jp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F0BF4-4C7D-4B08-9F1C-ED90473B3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49</Pages>
  <Words>3342</Words>
  <Characters>19056</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22354</CharactersWithSpaces>
  <SharedDoc>false</SharedDoc>
  <HLinks>
    <vt:vector size="228" baseType="variant">
      <vt:variant>
        <vt:i4>1179648</vt:i4>
      </vt:variant>
      <vt:variant>
        <vt:i4>24488</vt:i4>
      </vt:variant>
      <vt:variant>
        <vt:i4>1031</vt:i4>
      </vt:variant>
      <vt:variant>
        <vt:i4>1</vt:i4>
      </vt:variant>
      <vt:variant>
        <vt:lpwstr>ClassDiagramGestioneAcquisti</vt:lpwstr>
      </vt:variant>
      <vt:variant>
        <vt:lpwstr/>
      </vt:variant>
      <vt:variant>
        <vt:i4>7077992</vt:i4>
      </vt:variant>
      <vt:variant>
        <vt:i4>24491</vt:i4>
      </vt:variant>
      <vt:variant>
        <vt:i4>1029</vt:i4>
      </vt:variant>
      <vt:variant>
        <vt:i4>1</vt:i4>
      </vt:variant>
      <vt:variant>
        <vt:lpwstr>ClassDiagramGestioneOrdini</vt:lpwstr>
      </vt:variant>
      <vt:variant>
        <vt:lpwstr/>
      </vt:variant>
      <vt:variant>
        <vt:i4>1376265</vt:i4>
      </vt:variant>
      <vt:variant>
        <vt:i4>24495</vt:i4>
      </vt:variant>
      <vt:variant>
        <vt:i4>1030</vt:i4>
      </vt:variant>
      <vt:variant>
        <vt:i4>1</vt:i4>
      </vt:variant>
      <vt:variant>
        <vt:lpwstr>ClassDiagramGestioneProdotti</vt:lpwstr>
      </vt:variant>
      <vt:variant>
        <vt:lpwstr/>
      </vt:variant>
      <vt:variant>
        <vt:i4>7143529</vt:i4>
      </vt:variant>
      <vt:variant>
        <vt:i4>24498</vt:i4>
      </vt:variant>
      <vt:variant>
        <vt:i4>1027</vt:i4>
      </vt:variant>
      <vt:variant>
        <vt:i4>1</vt:i4>
      </vt:variant>
      <vt:variant>
        <vt:lpwstr>ClassDiagramGestioneUtenti</vt:lpwstr>
      </vt:variant>
      <vt:variant>
        <vt:lpwstr/>
      </vt:variant>
      <vt:variant>
        <vt:i4>7995419</vt:i4>
      </vt:variant>
      <vt:variant>
        <vt:i4>24558</vt:i4>
      </vt:variant>
      <vt:variant>
        <vt:i4>1028</vt:i4>
      </vt:variant>
      <vt:variant>
        <vt:i4>1</vt:i4>
      </vt:variant>
      <vt:variant>
        <vt:lpwstr>RegistrazioneUtente</vt:lpwstr>
      </vt:variant>
      <vt:variant>
        <vt:lpwstr/>
      </vt:variant>
      <vt:variant>
        <vt:i4>393317</vt:i4>
      </vt:variant>
      <vt:variant>
        <vt:i4>24575</vt:i4>
      </vt:variant>
      <vt:variant>
        <vt:i4>1025</vt:i4>
      </vt:variant>
      <vt:variant>
        <vt:i4>1</vt:i4>
      </vt:variant>
      <vt:variant>
        <vt:lpwstr>Login</vt:lpwstr>
      </vt:variant>
      <vt:variant>
        <vt:lpwstr/>
      </vt:variant>
      <vt:variant>
        <vt:i4>458761</vt:i4>
      </vt:variant>
      <vt:variant>
        <vt:i4>24598</vt:i4>
      </vt:variant>
      <vt:variant>
        <vt:i4>1026</vt:i4>
      </vt:variant>
      <vt:variant>
        <vt:i4>1</vt:i4>
      </vt:variant>
      <vt:variant>
        <vt:lpwstr>AcquistoProdotto</vt:lpwstr>
      </vt:variant>
      <vt:variant>
        <vt:lpwstr/>
      </vt:variant>
      <vt:variant>
        <vt:i4>262160</vt:i4>
      </vt:variant>
      <vt:variant>
        <vt:i4>24619</vt:i4>
      </vt:variant>
      <vt:variant>
        <vt:i4>1032</vt:i4>
      </vt:variant>
      <vt:variant>
        <vt:i4>1</vt:i4>
      </vt:variant>
      <vt:variant>
        <vt:lpwstr>AggiungiProdotto</vt:lpwstr>
      </vt:variant>
      <vt:variant>
        <vt:lpwstr/>
      </vt:variant>
      <vt:variant>
        <vt:i4>1245210</vt:i4>
      </vt:variant>
      <vt:variant>
        <vt:i4>24637</vt:i4>
      </vt:variant>
      <vt:variant>
        <vt:i4>1033</vt:i4>
      </vt:variant>
      <vt:variant>
        <vt:i4>1</vt:i4>
      </vt:variant>
      <vt:variant>
        <vt:lpwstr>CreaCatalogo</vt:lpwstr>
      </vt:variant>
      <vt:variant>
        <vt:lpwstr/>
      </vt:variant>
      <vt:variant>
        <vt:i4>20</vt:i4>
      </vt:variant>
      <vt:variant>
        <vt:i4>24671</vt:i4>
      </vt:variant>
      <vt:variant>
        <vt:i4>1034</vt:i4>
      </vt:variant>
      <vt:variant>
        <vt:i4>1</vt:i4>
      </vt:variant>
      <vt:variant>
        <vt:lpwstr>ConsultazioneStoricoAcquisti</vt:lpwstr>
      </vt:variant>
      <vt:variant>
        <vt:lpwstr/>
      </vt:variant>
      <vt:variant>
        <vt:i4>7405670</vt:i4>
      </vt:variant>
      <vt:variant>
        <vt:i4>24692</vt:i4>
      </vt:variant>
      <vt:variant>
        <vt:i4>1035</vt:i4>
      </vt:variant>
      <vt:variant>
        <vt:i4>1</vt:i4>
      </vt:variant>
      <vt:variant>
        <vt:lpwstr>EvasioneOrdine</vt:lpwstr>
      </vt:variant>
      <vt:variant>
        <vt:lpwstr/>
      </vt:variant>
      <vt:variant>
        <vt:i4>6881398</vt:i4>
      </vt:variant>
      <vt:variant>
        <vt:i4>24711</vt:i4>
      </vt:variant>
      <vt:variant>
        <vt:i4>1036</vt:i4>
      </vt:variant>
      <vt:variant>
        <vt:i4>1</vt:i4>
      </vt:variant>
      <vt:variant>
        <vt:lpwstr>GestioneOrdini</vt:lpwstr>
      </vt:variant>
      <vt:variant>
        <vt:lpwstr/>
      </vt:variant>
      <vt:variant>
        <vt:i4>393317</vt:i4>
      </vt:variant>
      <vt:variant>
        <vt:i4>24735</vt:i4>
      </vt:variant>
      <vt:variant>
        <vt:i4>1037</vt:i4>
      </vt:variant>
      <vt:variant>
        <vt:i4>1</vt:i4>
      </vt:variant>
      <vt:variant>
        <vt:lpwstr>Login</vt:lpwstr>
      </vt:variant>
      <vt:variant>
        <vt:lpwstr/>
      </vt:variant>
      <vt:variant>
        <vt:i4>7012372</vt:i4>
      </vt:variant>
      <vt:variant>
        <vt:i4>24738</vt:i4>
      </vt:variant>
      <vt:variant>
        <vt:i4>1038</vt:i4>
      </vt:variant>
      <vt:variant>
        <vt:i4>1</vt:i4>
      </vt:variant>
      <vt:variant>
        <vt:lpwstr>InserimentoCarrello</vt:lpwstr>
      </vt:variant>
      <vt:variant>
        <vt:lpwstr/>
      </vt:variant>
      <vt:variant>
        <vt:i4>1310741</vt:i4>
      </vt:variant>
      <vt:variant>
        <vt:i4>24742</vt:i4>
      </vt:variant>
      <vt:variant>
        <vt:i4>1039</vt:i4>
      </vt:variant>
      <vt:variant>
        <vt:i4>1</vt:i4>
      </vt:variant>
      <vt:variant>
        <vt:lpwstr>AcquistaCarrello</vt:lpwstr>
      </vt:variant>
      <vt:variant>
        <vt:lpwstr/>
      </vt:variant>
      <vt:variant>
        <vt:i4>50</vt:i4>
      </vt:variant>
      <vt:variant>
        <vt:i4>24874</vt:i4>
      </vt:variant>
      <vt:variant>
        <vt:i4>1040</vt:i4>
      </vt:variant>
      <vt:variant>
        <vt:i4>1</vt:i4>
      </vt:variant>
      <vt:variant>
        <vt:lpwstr>2</vt:lpwstr>
      </vt:variant>
      <vt:variant>
        <vt:lpwstr/>
      </vt:variant>
      <vt:variant>
        <vt:i4>51</vt:i4>
      </vt:variant>
      <vt:variant>
        <vt:i4>24875</vt:i4>
      </vt:variant>
      <vt:variant>
        <vt:i4>1041</vt:i4>
      </vt:variant>
      <vt:variant>
        <vt:i4>1</vt:i4>
      </vt:variant>
      <vt:variant>
        <vt:lpwstr>3</vt:lpwstr>
      </vt:variant>
      <vt:variant>
        <vt:lpwstr/>
      </vt:variant>
      <vt:variant>
        <vt:i4>49</vt:i4>
      </vt:variant>
      <vt:variant>
        <vt:i4>24897</vt:i4>
      </vt:variant>
      <vt:variant>
        <vt:i4>1042</vt:i4>
      </vt:variant>
      <vt:variant>
        <vt:i4>1</vt:i4>
      </vt:variant>
      <vt:variant>
        <vt:lpwstr>1</vt:lpwstr>
      </vt:variant>
      <vt:variant>
        <vt:lpwstr/>
      </vt:variant>
      <vt:variant>
        <vt:i4>49</vt:i4>
      </vt:variant>
      <vt:variant>
        <vt:i4>24941</vt:i4>
      </vt:variant>
      <vt:variant>
        <vt:i4>1043</vt:i4>
      </vt:variant>
      <vt:variant>
        <vt:i4>1</vt:i4>
      </vt:variant>
      <vt:variant>
        <vt:lpwstr>1</vt:lpwstr>
      </vt:variant>
      <vt:variant>
        <vt:lpwstr/>
      </vt:variant>
      <vt:variant>
        <vt:i4>49</vt:i4>
      </vt:variant>
      <vt:variant>
        <vt:i4>24990</vt:i4>
      </vt:variant>
      <vt:variant>
        <vt:i4>1044</vt:i4>
      </vt:variant>
      <vt:variant>
        <vt:i4>1</vt:i4>
      </vt:variant>
      <vt:variant>
        <vt:lpwstr>1</vt:lpwstr>
      </vt:variant>
      <vt:variant>
        <vt:lpwstr/>
      </vt:variant>
      <vt:variant>
        <vt:i4>49</vt:i4>
      </vt:variant>
      <vt:variant>
        <vt:i4>25031</vt:i4>
      </vt:variant>
      <vt:variant>
        <vt:i4>1045</vt:i4>
      </vt:variant>
      <vt:variant>
        <vt:i4>1</vt:i4>
      </vt:variant>
      <vt:variant>
        <vt:lpwstr>1</vt:lpwstr>
      </vt:variant>
      <vt:variant>
        <vt:lpwstr/>
      </vt:variant>
      <vt:variant>
        <vt:i4>49</vt:i4>
      </vt:variant>
      <vt:variant>
        <vt:i4>25071</vt:i4>
      </vt:variant>
      <vt:variant>
        <vt:i4>1046</vt:i4>
      </vt:variant>
      <vt:variant>
        <vt:i4>1</vt:i4>
      </vt:variant>
      <vt:variant>
        <vt:lpwstr>1</vt:lpwstr>
      </vt:variant>
      <vt:variant>
        <vt:lpwstr/>
      </vt:variant>
      <vt:variant>
        <vt:i4>49</vt:i4>
      </vt:variant>
      <vt:variant>
        <vt:i4>25117</vt:i4>
      </vt:variant>
      <vt:variant>
        <vt:i4>1047</vt:i4>
      </vt:variant>
      <vt:variant>
        <vt:i4>1</vt:i4>
      </vt:variant>
      <vt:variant>
        <vt:lpwstr>1</vt:lpwstr>
      </vt:variant>
      <vt:variant>
        <vt:lpwstr/>
      </vt:variant>
      <vt:variant>
        <vt:i4>49</vt:i4>
      </vt:variant>
      <vt:variant>
        <vt:i4>25156</vt:i4>
      </vt:variant>
      <vt:variant>
        <vt:i4>1048</vt:i4>
      </vt:variant>
      <vt:variant>
        <vt:i4>1</vt:i4>
      </vt:variant>
      <vt:variant>
        <vt:lpwstr>1</vt:lpwstr>
      </vt:variant>
      <vt:variant>
        <vt:lpwstr/>
      </vt:variant>
      <vt:variant>
        <vt:i4>49</vt:i4>
      </vt:variant>
      <vt:variant>
        <vt:i4>25200</vt:i4>
      </vt:variant>
      <vt:variant>
        <vt:i4>1049</vt:i4>
      </vt:variant>
      <vt:variant>
        <vt:i4>1</vt:i4>
      </vt:variant>
      <vt:variant>
        <vt:lpwstr>1</vt:lpwstr>
      </vt:variant>
      <vt:variant>
        <vt:lpwstr/>
      </vt:variant>
      <vt:variant>
        <vt:i4>49</vt:i4>
      </vt:variant>
      <vt:variant>
        <vt:i4>25247</vt:i4>
      </vt:variant>
      <vt:variant>
        <vt:i4>1050</vt:i4>
      </vt:variant>
      <vt:variant>
        <vt:i4>1</vt:i4>
      </vt:variant>
      <vt:variant>
        <vt:lpwstr>1</vt:lpwstr>
      </vt:variant>
      <vt:variant>
        <vt:lpwstr/>
      </vt:variant>
      <vt:variant>
        <vt:i4>50</vt:i4>
      </vt:variant>
      <vt:variant>
        <vt:i4>25248</vt:i4>
      </vt:variant>
      <vt:variant>
        <vt:i4>1051</vt:i4>
      </vt:variant>
      <vt:variant>
        <vt:i4>1</vt:i4>
      </vt:variant>
      <vt:variant>
        <vt:lpwstr>2</vt:lpwstr>
      </vt:variant>
      <vt:variant>
        <vt:lpwstr/>
      </vt:variant>
      <vt:variant>
        <vt:i4>49</vt:i4>
      </vt:variant>
      <vt:variant>
        <vt:i4>25274</vt:i4>
      </vt:variant>
      <vt:variant>
        <vt:i4>1052</vt:i4>
      </vt:variant>
      <vt:variant>
        <vt:i4>1</vt:i4>
      </vt:variant>
      <vt:variant>
        <vt:lpwstr>1</vt:lpwstr>
      </vt:variant>
      <vt:variant>
        <vt:lpwstr/>
      </vt:variant>
      <vt:variant>
        <vt:i4>50</vt:i4>
      </vt:variant>
      <vt:variant>
        <vt:i4>25275</vt:i4>
      </vt:variant>
      <vt:variant>
        <vt:i4>1053</vt:i4>
      </vt:variant>
      <vt:variant>
        <vt:i4>1</vt:i4>
      </vt:variant>
      <vt:variant>
        <vt:lpwstr>2</vt:lpwstr>
      </vt:variant>
      <vt:variant>
        <vt:lpwstr/>
      </vt:variant>
      <vt:variant>
        <vt:i4>5570610</vt:i4>
      </vt:variant>
      <vt:variant>
        <vt:i4>-1</vt:i4>
      </vt:variant>
      <vt:variant>
        <vt:i4>1026</vt:i4>
      </vt:variant>
      <vt:variant>
        <vt:i4>1</vt:i4>
      </vt:variant>
      <vt:variant>
        <vt:lpwstr>2016-10-08-PHOTO-00000070</vt:lpwstr>
      </vt:variant>
      <vt:variant>
        <vt:lpwstr/>
      </vt:variant>
      <vt:variant>
        <vt:i4>6946832</vt:i4>
      </vt:variant>
      <vt:variant>
        <vt:i4>-1</vt:i4>
      </vt:variant>
      <vt:variant>
        <vt:i4>1028</vt:i4>
      </vt:variant>
      <vt:variant>
        <vt:i4>1</vt:i4>
      </vt:variant>
      <vt:variant>
        <vt:lpwstr>UtenteRegistratoUseCase</vt:lpwstr>
      </vt:variant>
      <vt:variant>
        <vt:lpwstr/>
      </vt:variant>
      <vt:variant>
        <vt:i4>7798909</vt:i4>
      </vt:variant>
      <vt:variant>
        <vt:i4>-1</vt:i4>
      </vt:variant>
      <vt:variant>
        <vt:i4>1029</vt:i4>
      </vt:variant>
      <vt:variant>
        <vt:i4>1</vt:i4>
      </vt:variant>
      <vt:variant>
        <vt:lpwstr>GestoreUseCase</vt:lpwstr>
      </vt:variant>
      <vt:variant>
        <vt:lpwstr/>
      </vt:variant>
      <vt:variant>
        <vt:i4>49</vt:i4>
      </vt:variant>
      <vt:variant>
        <vt:i4>-1</vt:i4>
      </vt:variant>
      <vt:variant>
        <vt:i4>1031</vt:i4>
      </vt:variant>
      <vt:variant>
        <vt:i4>1</vt:i4>
      </vt:variant>
      <vt:variant>
        <vt:lpwstr>1</vt:lpwstr>
      </vt:variant>
      <vt:variant>
        <vt:lpwstr/>
      </vt:variant>
      <vt:variant>
        <vt:i4>6750304</vt:i4>
      </vt:variant>
      <vt:variant>
        <vt:i4>-1</vt:i4>
      </vt:variant>
      <vt:variant>
        <vt:i4>1034</vt:i4>
      </vt:variant>
      <vt:variant>
        <vt:i4>1</vt:i4>
      </vt:variant>
      <vt:variant>
        <vt:lpwstr>NavigationPath</vt:lpwstr>
      </vt:variant>
      <vt:variant>
        <vt:lpwstr/>
      </vt:variant>
      <vt:variant>
        <vt:i4>49</vt:i4>
      </vt:variant>
      <vt:variant>
        <vt:i4>-1</vt:i4>
      </vt:variant>
      <vt:variant>
        <vt:i4>1036</vt:i4>
      </vt:variant>
      <vt:variant>
        <vt:i4>1</vt:i4>
      </vt:variant>
      <vt:variant>
        <vt:lpwstr>1</vt:lpwstr>
      </vt:variant>
      <vt:variant>
        <vt:lpwstr/>
      </vt:variant>
      <vt:variant>
        <vt:i4>49</vt:i4>
      </vt:variant>
      <vt:variant>
        <vt:i4>-1</vt:i4>
      </vt:variant>
      <vt:variant>
        <vt:i4>1037</vt:i4>
      </vt:variant>
      <vt:variant>
        <vt:i4>1</vt:i4>
      </vt:variant>
      <vt:variant>
        <vt:lpwstr>1</vt:lpwstr>
      </vt:variant>
      <vt:variant>
        <vt:lpwstr/>
      </vt:variant>
      <vt:variant>
        <vt:i4>49</vt:i4>
      </vt:variant>
      <vt:variant>
        <vt:i4>-1</vt:i4>
      </vt:variant>
      <vt:variant>
        <vt:i4>1038</vt:i4>
      </vt:variant>
      <vt:variant>
        <vt:i4>1</vt:i4>
      </vt:variant>
      <vt:variant>
        <vt:lpwstr>1</vt:lpwstr>
      </vt:variant>
      <vt:variant>
        <vt:lpwstr/>
      </vt:variant>
      <vt:variant>
        <vt:i4>1966180</vt:i4>
      </vt:variant>
      <vt:variant>
        <vt:i4>-1</vt:i4>
      </vt:variant>
      <vt:variant>
        <vt:i4>1039</vt:i4>
      </vt:variant>
      <vt:variant>
        <vt:i4>1</vt:i4>
      </vt:variant>
      <vt:variant>
        <vt:lpwstr>Registrazione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Utente Windows</cp:lastModifiedBy>
  <cp:revision>15</cp:revision>
  <cp:lastPrinted>1899-12-31T23:00:00Z</cp:lastPrinted>
  <dcterms:created xsi:type="dcterms:W3CDTF">2017-01-03T22:56:00Z</dcterms:created>
  <dcterms:modified xsi:type="dcterms:W3CDTF">2017-02-05T22:52:00Z</dcterms:modified>
</cp:coreProperties>
</file>